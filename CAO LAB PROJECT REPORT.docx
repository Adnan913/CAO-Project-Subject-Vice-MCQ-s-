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EE2D4C" w14:textId="7983A6AF" w:rsidR="002F2AC6" w:rsidRPr="00B04129" w:rsidRDefault="002F2AC6" w:rsidP="002F2AC6">
      <w:pPr>
        <w:widowControl w:val="0"/>
        <w:suppressAutoHyphens w:val="0"/>
        <w:spacing w:before="18"/>
        <w:ind w:left="846" w:right="846"/>
        <w:jc w:val="center"/>
        <w:rPr>
          <w:rFonts w:ascii="Britannic Bold" w:eastAsia="Britannic Bold" w:hAnsi="Britannic Bold" w:cs="Britannic Bold"/>
          <w:sz w:val="78"/>
          <w:szCs w:val="22"/>
          <w:lang w:eastAsia="en-US"/>
        </w:rPr>
      </w:pPr>
      <w:r w:rsidRPr="00B04129">
        <w:rPr>
          <w:rFonts w:ascii="Britannic Bold" w:eastAsia="Britannic Bold" w:hAnsi="Britannic Bold" w:cs="Britannic Bold"/>
          <w:sz w:val="78"/>
          <w:szCs w:val="22"/>
          <w:lang w:eastAsia="en-US"/>
        </w:rPr>
        <w:t>Bahria University</w:t>
      </w:r>
    </w:p>
    <w:p w14:paraId="184C842B" w14:textId="77777777" w:rsidR="002F2AC6" w:rsidRPr="00B04129" w:rsidRDefault="002F2AC6" w:rsidP="002F2AC6">
      <w:pPr>
        <w:widowControl w:val="0"/>
        <w:suppressAutoHyphens w:val="0"/>
        <w:spacing w:before="1"/>
        <w:ind w:left="844" w:right="846"/>
        <w:jc w:val="center"/>
        <w:rPr>
          <w:rFonts w:ascii="Britannic Bold" w:eastAsia="Britannic Bold" w:hAnsi="Britannic Bold" w:cs="Britannic Bold"/>
          <w:sz w:val="44"/>
          <w:szCs w:val="22"/>
          <w:lang w:eastAsia="en-US"/>
        </w:rPr>
      </w:pPr>
      <w:r w:rsidRPr="00B04129">
        <w:rPr>
          <w:rFonts w:ascii="Britannic Bold" w:eastAsia="Britannic Bold" w:hAnsi="Britannic Bold" w:cs="Britannic Bold"/>
          <w:sz w:val="44"/>
          <w:szCs w:val="22"/>
          <w:lang w:eastAsia="en-US"/>
        </w:rPr>
        <w:t>Karachi Campus</w:t>
      </w:r>
    </w:p>
    <w:p w14:paraId="4A772B01" w14:textId="100122F7" w:rsidR="002F2AC6" w:rsidRPr="00B04129" w:rsidRDefault="005178FA" w:rsidP="005178FA">
      <w:pPr>
        <w:widowControl w:val="0"/>
        <w:suppressAutoHyphens w:val="0"/>
        <w:ind w:left="720"/>
        <w:rPr>
          <w:rFonts w:ascii="Britannic Bold" w:eastAsia="Britannic Bold" w:hAnsi="Britannic Bold" w:cs="Britannic Bold"/>
          <w:sz w:val="20"/>
          <w:szCs w:val="40"/>
          <w:lang w:eastAsia="en-US"/>
        </w:rPr>
      </w:pPr>
      <w:r w:rsidRPr="00B04129">
        <w:rPr>
          <w:rFonts w:ascii="Britannic Bold" w:eastAsia="Britannic Bold" w:hAnsi="Britannic Bold" w:cs="Britannic Bold"/>
          <w:sz w:val="20"/>
          <w:szCs w:val="40"/>
          <w:lang w:eastAsia="en-US"/>
        </w:rPr>
        <w:t xml:space="preserve"> </w:t>
      </w:r>
    </w:p>
    <w:p w14:paraId="58B9A6D8" w14:textId="77777777" w:rsidR="002F2AC6" w:rsidRPr="00DD2407" w:rsidRDefault="00CA0DDE" w:rsidP="002F2AC6">
      <w:pPr>
        <w:widowControl w:val="0"/>
        <w:suppressAutoHyphens w:val="0"/>
        <w:spacing w:before="4"/>
        <w:rPr>
          <w:rFonts w:asciiTheme="minorHAnsi" w:eastAsia="Britannic Bold" w:hAnsiTheme="minorHAnsi" w:cs="Britannic Bold"/>
          <w:szCs w:val="40"/>
          <w:lang w:eastAsia="en-US"/>
        </w:rPr>
      </w:pPr>
      <w:r w:rsidRPr="00DD2407">
        <w:rPr>
          <w:rFonts w:asciiTheme="minorHAnsi" w:hAnsiTheme="minorHAnsi"/>
          <w:noProof/>
          <w:lang w:eastAsia="en-US"/>
        </w:rPr>
        <w:drawing>
          <wp:anchor distT="0" distB="0" distL="0" distR="0" simplePos="0" relativeHeight="251663360" behindDoc="0" locked="0" layoutInCell="1" allowOverlap="1" wp14:anchorId="43C26FED" wp14:editId="154CA733">
            <wp:simplePos x="0" y="0"/>
            <wp:positionH relativeFrom="page">
              <wp:posOffset>3238500</wp:posOffset>
            </wp:positionH>
            <wp:positionV relativeFrom="paragraph">
              <wp:posOffset>196850</wp:posOffset>
            </wp:positionV>
            <wp:extent cx="1313815" cy="1571625"/>
            <wp:effectExtent l="0" t="0" r="0" b="0"/>
            <wp:wrapTopAndBottom/>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381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2925F" w14:textId="77777777" w:rsidR="002F2AC6" w:rsidRPr="00DD2407" w:rsidRDefault="002F2AC6" w:rsidP="002F2AC6">
      <w:pPr>
        <w:widowControl w:val="0"/>
        <w:suppressAutoHyphens w:val="0"/>
        <w:spacing w:before="4"/>
        <w:rPr>
          <w:rFonts w:asciiTheme="minorHAnsi" w:eastAsia="Britannic Bold" w:hAnsiTheme="minorHAnsi" w:cs="Britannic Bold"/>
          <w:szCs w:val="40"/>
          <w:lang w:eastAsia="en-US"/>
        </w:rPr>
      </w:pPr>
    </w:p>
    <w:p w14:paraId="45F6218D" w14:textId="47DC8614" w:rsidR="004E45FE" w:rsidRPr="00B04129" w:rsidRDefault="002F2AC6" w:rsidP="002F2AC6">
      <w:pPr>
        <w:widowControl w:val="0"/>
        <w:suppressAutoHyphens w:val="0"/>
        <w:ind w:left="852" w:right="846"/>
        <w:jc w:val="center"/>
        <w:rPr>
          <w:rFonts w:asciiTheme="minorHAnsi" w:eastAsia="Britannic Bold" w:hAnsiTheme="minorHAnsi" w:cs="Britannic Bold"/>
          <w:b/>
          <w:bCs/>
          <w:sz w:val="30"/>
          <w:szCs w:val="40"/>
          <w:lang w:eastAsia="en-US"/>
        </w:rPr>
      </w:pPr>
      <w:r w:rsidRPr="00B04129">
        <w:rPr>
          <w:rFonts w:asciiTheme="minorHAnsi" w:eastAsia="Britannic Bold" w:hAnsiTheme="minorHAnsi" w:cs="Britannic Bold"/>
          <w:b/>
          <w:bCs/>
          <w:sz w:val="30"/>
          <w:szCs w:val="40"/>
          <w:lang w:eastAsia="en-US"/>
        </w:rPr>
        <w:t>COURSE</w:t>
      </w:r>
      <w:r w:rsidR="004E45FE" w:rsidRPr="00B04129">
        <w:rPr>
          <w:rFonts w:asciiTheme="minorHAnsi" w:eastAsia="Britannic Bold" w:hAnsiTheme="minorHAnsi" w:cs="Britannic Bold"/>
          <w:b/>
          <w:bCs/>
          <w:sz w:val="30"/>
          <w:szCs w:val="40"/>
          <w:lang w:eastAsia="en-US"/>
        </w:rPr>
        <w:t xml:space="preserve"> CODE</w:t>
      </w:r>
      <w:r w:rsidRPr="00B04129">
        <w:rPr>
          <w:rFonts w:asciiTheme="minorHAnsi" w:eastAsia="Britannic Bold" w:hAnsiTheme="minorHAnsi" w:cs="Britannic Bold"/>
          <w:b/>
          <w:bCs/>
          <w:sz w:val="30"/>
          <w:szCs w:val="40"/>
          <w:lang w:eastAsia="en-US"/>
        </w:rPr>
        <w:t xml:space="preserve">: </w:t>
      </w:r>
      <w:r w:rsidR="00B04129" w:rsidRPr="00B04129">
        <w:rPr>
          <w:b/>
          <w:bCs/>
          <w:color w:val="000000"/>
        </w:rPr>
        <w:t>CEN-221</w:t>
      </w:r>
    </w:p>
    <w:p w14:paraId="0E71EC4D" w14:textId="1695485A" w:rsidR="002F2AC6" w:rsidRPr="00B04129" w:rsidRDefault="004E45FE" w:rsidP="002F2AC6">
      <w:pPr>
        <w:widowControl w:val="0"/>
        <w:suppressAutoHyphens w:val="0"/>
        <w:ind w:left="852" w:right="846"/>
        <w:jc w:val="center"/>
        <w:rPr>
          <w:rFonts w:asciiTheme="minorHAnsi" w:eastAsia="Britannic Bold" w:hAnsiTheme="minorHAnsi" w:cs="Britannic Bold"/>
          <w:b/>
          <w:bCs/>
          <w:sz w:val="30"/>
          <w:szCs w:val="40"/>
          <w:lang w:eastAsia="en-US"/>
        </w:rPr>
      </w:pPr>
      <w:r w:rsidRPr="00B04129">
        <w:rPr>
          <w:rFonts w:asciiTheme="minorHAnsi" w:eastAsia="Britannic Bold" w:hAnsiTheme="minorHAnsi" w:cs="Britannic Bold"/>
          <w:b/>
          <w:bCs/>
          <w:sz w:val="30"/>
          <w:szCs w:val="40"/>
          <w:lang w:eastAsia="en-US"/>
        </w:rPr>
        <w:t>COURSE</w:t>
      </w:r>
      <w:r w:rsidRPr="00DD2407">
        <w:rPr>
          <w:rFonts w:asciiTheme="minorHAnsi" w:eastAsia="Britannic Bold" w:hAnsiTheme="minorHAnsi" w:cs="Britannic Bold"/>
          <w:sz w:val="30"/>
          <w:szCs w:val="40"/>
          <w:lang w:eastAsia="en-US"/>
        </w:rPr>
        <w:t>:</w:t>
      </w:r>
      <w:r w:rsidR="002F2AC6" w:rsidRPr="00DD2407">
        <w:rPr>
          <w:rFonts w:asciiTheme="minorHAnsi" w:eastAsia="Britannic Bold" w:hAnsiTheme="minorHAnsi" w:cs="Britannic Bold"/>
          <w:sz w:val="30"/>
          <w:szCs w:val="40"/>
          <w:lang w:eastAsia="en-US"/>
        </w:rPr>
        <w:t xml:space="preserve"> </w:t>
      </w:r>
      <w:r w:rsidR="00B04129" w:rsidRPr="00B04129">
        <w:rPr>
          <w:rFonts w:asciiTheme="minorHAnsi" w:eastAsia="Britannic Bold" w:hAnsiTheme="minorHAnsi" w:cs="Britannic Bold"/>
          <w:b/>
          <w:bCs/>
          <w:sz w:val="30"/>
          <w:szCs w:val="40"/>
          <w:lang w:eastAsia="en-US"/>
        </w:rPr>
        <w:t>Computer Architecture &amp; Organization Lab</w:t>
      </w:r>
    </w:p>
    <w:p w14:paraId="438303CA" w14:textId="5C9ABC08" w:rsidR="004E45FE" w:rsidRPr="00B04129" w:rsidRDefault="004E45FE" w:rsidP="002F2AC6">
      <w:pPr>
        <w:widowControl w:val="0"/>
        <w:suppressAutoHyphens w:val="0"/>
        <w:ind w:left="852" w:right="846"/>
        <w:jc w:val="center"/>
        <w:rPr>
          <w:rFonts w:asciiTheme="minorHAnsi" w:eastAsia="Britannic Bold" w:hAnsiTheme="minorHAnsi" w:cs="Britannic Bold"/>
          <w:b/>
          <w:bCs/>
          <w:sz w:val="26"/>
          <w:szCs w:val="40"/>
          <w:lang w:eastAsia="en-US"/>
        </w:rPr>
      </w:pPr>
      <w:r w:rsidRPr="00B04129">
        <w:rPr>
          <w:rFonts w:asciiTheme="minorHAnsi" w:eastAsia="Britannic Bold" w:hAnsiTheme="minorHAnsi" w:cs="Britannic Bold"/>
          <w:b/>
          <w:bCs/>
          <w:sz w:val="26"/>
          <w:szCs w:val="40"/>
          <w:lang w:eastAsia="en-US"/>
        </w:rPr>
        <w:t xml:space="preserve"> TERM: </w:t>
      </w:r>
      <w:r w:rsidR="005979CF" w:rsidRPr="00B04129">
        <w:rPr>
          <w:rFonts w:asciiTheme="minorHAnsi" w:eastAsia="Britannic Bold" w:hAnsiTheme="minorHAnsi" w:cs="Britannic Bold"/>
          <w:b/>
          <w:bCs/>
          <w:sz w:val="26"/>
          <w:szCs w:val="40"/>
          <w:lang w:eastAsia="en-US"/>
        </w:rPr>
        <w:t>FALL 20</w:t>
      </w:r>
      <w:r w:rsidR="00B04129" w:rsidRPr="00B04129">
        <w:rPr>
          <w:rFonts w:asciiTheme="minorHAnsi" w:eastAsia="Britannic Bold" w:hAnsiTheme="minorHAnsi" w:cs="Britannic Bold"/>
          <w:b/>
          <w:bCs/>
          <w:sz w:val="26"/>
          <w:szCs w:val="40"/>
          <w:lang w:eastAsia="en-US"/>
        </w:rPr>
        <w:t>20</w:t>
      </w:r>
    </w:p>
    <w:p w14:paraId="1435309B" w14:textId="404B8F59" w:rsidR="002F2AC6" w:rsidRPr="00B04129" w:rsidRDefault="002F2AC6" w:rsidP="002F2AC6">
      <w:pPr>
        <w:widowControl w:val="0"/>
        <w:suppressAutoHyphens w:val="0"/>
        <w:ind w:left="852" w:right="846"/>
        <w:jc w:val="center"/>
        <w:rPr>
          <w:rFonts w:asciiTheme="minorHAnsi" w:eastAsia="Britannic Bold" w:hAnsiTheme="minorHAnsi" w:cs="Britannic Bold"/>
          <w:b/>
          <w:bCs/>
          <w:sz w:val="30"/>
          <w:szCs w:val="40"/>
          <w:lang w:eastAsia="en-US"/>
        </w:rPr>
      </w:pPr>
      <w:r w:rsidRPr="00B04129">
        <w:rPr>
          <w:rFonts w:asciiTheme="minorHAnsi" w:eastAsia="Britannic Bold" w:hAnsiTheme="minorHAnsi" w:cs="Britannic Bold"/>
          <w:b/>
          <w:bCs/>
          <w:sz w:val="26"/>
          <w:szCs w:val="40"/>
          <w:lang w:eastAsia="en-US"/>
        </w:rPr>
        <w:t xml:space="preserve">CLASS: BSE- </w:t>
      </w:r>
      <w:r w:rsidR="00B04129" w:rsidRPr="00B04129">
        <w:rPr>
          <w:rFonts w:asciiTheme="minorHAnsi" w:eastAsia="Britannic Bold" w:hAnsiTheme="minorHAnsi" w:cs="Britannic Bold"/>
          <w:b/>
          <w:bCs/>
          <w:sz w:val="26"/>
          <w:szCs w:val="40"/>
          <w:lang w:eastAsia="en-US"/>
        </w:rPr>
        <w:t>3</w:t>
      </w:r>
      <w:r w:rsidRPr="00B04129">
        <w:rPr>
          <w:rFonts w:asciiTheme="minorHAnsi" w:eastAsia="Britannic Bold" w:hAnsiTheme="minorHAnsi" w:cs="Britannic Bold"/>
          <w:b/>
          <w:bCs/>
          <w:sz w:val="26"/>
          <w:szCs w:val="40"/>
          <w:lang w:eastAsia="en-US"/>
        </w:rPr>
        <w:t>(B)</w:t>
      </w:r>
    </w:p>
    <w:p w14:paraId="57966414" w14:textId="77777777" w:rsidR="002F2AC6" w:rsidRPr="00DD2407" w:rsidRDefault="002F2AC6" w:rsidP="002F2AC6">
      <w:pPr>
        <w:widowControl w:val="0"/>
        <w:suppressAutoHyphens w:val="0"/>
        <w:rPr>
          <w:rFonts w:asciiTheme="minorHAnsi" w:eastAsia="Britannic Bold" w:hAnsiTheme="minorHAnsi" w:cs="Britannic Bold"/>
          <w:sz w:val="36"/>
          <w:szCs w:val="40"/>
          <w:lang w:eastAsia="en-US"/>
        </w:rPr>
      </w:pPr>
    </w:p>
    <w:p w14:paraId="3F8A2ED4" w14:textId="0AE7CBD7" w:rsidR="002F2AC6" w:rsidRPr="00B04129" w:rsidRDefault="002F2AC6" w:rsidP="002F2AC6">
      <w:pPr>
        <w:widowControl w:val="0"/>
        <w:suppressAutoHyphens w:val="0"/>
        <w:jc w:val="center"/>
        <w:rPr>
          <w:rFonts w:asciiTheme="minorHAnsi" w:eastAsia="Britannic Bold" w:hAnsiTheme="minorHAnsi" w:cs="Britannic Bold"/>
          <w:b/>
          <w:bCs/>
          <w:sz w:val="36"/>
          <w:szCs w:val="40"/>
          <w:u w:val="single"/>
          <w:lang w:eastAsia="en-US"/>
        </w:rPr>
      </w:pPr>
      <w:r w:rsidRPr="00B04129">
        <w:rPr>
          <w:rFonts w:asciiTheme="minorHAnsi" w:eastAsia="Britannic Bold" w:hAnsiTheme="minorHAnsi" w:cs="Britannic Bold"/>
          <w:b/>
          <w:bCs/>
          <w:sz w:val="36"/>
          <w:szCs w:val="40"/>
          <w:u w:val="single"/>
          <w:lang w:eastAsia="en-US"/>
        </w:rPr>
        <w:t>Project REPORT</w:t>
      </w:r>
    </w:p>
    <w:p w14:paraId="33335382" w14:textId="77777777" w:rsidR="002F2AC6" w:rsidRPr="00DD2407" w:rsidRDefault="002F2AC6" w:rsidP="002F2AC6">
      <w:pPr>
        <w:widowControl w:val="0"/>
        <w:suppressAutoHyphens w:val="0"/>
        <w:jc w:val="center"/>
        <w:rPr>
          <w:rFonts w:asciiTheme="minorHAnsi" w:eastAsia="Britannic Bold" w:hAnsiTheme="minorHAnsi" w:cs="Britannic Bold"/>
          <w:sz w:val="36"/>
          <w:szCs w:val="40"/>
          <w:lang w:eastAsia="en-US"/>
        </w:rPr>
      </w:pPr>
    </w:p>
    <w:p w14:paraId="443969CB" w14:textId="666F22DB" w:rsidR="002F2AC6" w:rsidRPr="00B04129" w:rsidRDefault="00415DE5" w:rsidP="00415DE5">
      <w:pPr>
        <w:widowControl w:val="0"/>
        <w:suppressAutoHyphens w:val="0"/>
        <w:ind w:left="845" w:right="846"/>
        <w:jc w:val="center"/>
        <w:rPr>
          <w:rFonts w:asciiTheme="minorHAnsi" w:eastAsia="Britannic Bold" w:hAnsiTheme="minorHAnsi" w:cs="Britannic Bold"/>
          <w:b/>
          <w:bCs/>
          <w:sz w:val="36"/>
          <w:szCs w:val="22"/>
          <w:lang w:eastAsia="en-US"/>
        </w:rPr>
      </w:pPr>
      <w:r w:rsidRPr="00B04129">
        <w:rPr>
          <w:rFonts w:asciiTheme="minorHAnsi" w:eastAsia="Britannic Bold" w:hAnsiTheme="minorHAnsi" w:cs="Britannic Bold"/>
          <w:b/>
          <w:bCs/>
          <w:sz w:val="36"/>
          <w:szCs w:val="22"/>
          <w:lang w:eastAsia="en-US"/>
        </w:rPr>
        <w:t>Submitted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4118"/>
        <w:gridCol w:w="3294"/>
      </w:tblGrid>
      <w:tr w:rsidR="002F2AC6" w:rsidRPr="00DD2407" w14:paraId="5319BEDA" w14:textId="77777777" w:rsidTr="003E4BED">
        <w:tc>
          <w:tcPr>
            <w:tcW w:w="1830" w:type="dxa"/>
            <w:shd w:val="clear" w:color="auto" w:fill="auto"/>
          </w:tcPr>
          <w:p w14:paraId="699C583A" w14:textId="77777777" w:rsidR="002F2AC6" w:rsidRPr="00DD2407" w:rsidRDefault="002F2AC6" w:rsidP="002F2AC6">
            <w:pPr>
              <w:widowControl w:val="0"/>
              <w:suppressAutoHyphens w:val="0"/>
              <w:ind w:right="846"/>
              <w:jc w:val="center"/>
              <w:rPr>
                <w:rFonts w:asciiTheme="minorHAnsi" w:eastAsia="Britannic Bold" w:hAnsiTheme="minorHAnsi" w:cs="Britannic Bold"/>
                <w:sz w:val="36"/>
                <w:szCs w:val="22"/>
                <w:lang w:eastAsia="en-US"/>
              </w:rPr>
            </w:pPr>
            <w:r w:rsidRPr="00DD2407">
              <w:rPr>
                <w:rFonts w:asciiTheme="minorHAnsi" w:eastAsia="Britannic Bold" w:hAnsiTheme="minorHAnsi" w:cs="Britannic Bold"/>
                <w:sz w:val="36"/>
                <w:szCs w:val="22"/>
                <w:lang w:eastAsia="en-US"/>
              </w:rPr>
              <w:t>S no.</w:t>
            </w:r>
          </w:p>
        </w:tc>
        <w:tc>
          <w:tcPr>
            <w:tcW w:w="4118" w:type="dxa"/>
            <w:shd w:val="clear" w:color="auto" w:fill="auto"/>
          </w:tcPr>
          <w:p w14:paraId="2DF18DDA" w14:textId="77777777" w:rsidR="002F2AC6" w:rsidRPr="00DD2407" w:rsidRDefault="002F2AC6" w:rsidP="002F2AC6">
            <w:pPr>
              <w:widowControl w:val="0"/>
              <w:suppressAutoHyphens w:val="0"/>
              <w:ind w:right="846"/>
              <w:jc w:val="center"/>
              <w:rPr>
                <w:rFonts w:asciiTheme="minorHAnsi" w:eastAsia="Britannic Bold" w:hAnsiTheme="minorHAnsi" w:cs="Britannic Bold"/>
                <w:sz w:val="36"/>
                <w:szCs w:val="22"/>
                <w:lang w:eastAsia="en-US"/>
              </w:rPr>
            </w:pPr>
            <w:r w:rsidRPr="00DD2407">
              <w:rPr>
                <w:rFonts w:asciiTheme="minorHAnsi" w:eastAsia="Britannic Bold" w:hAnsiTheme="minorHAnsi" w:cs="Britannic Bold"/>
                <w:sz w:val="36"/>
                <w:szCs w:val="22"/>
                <w:lang w:eastAsia="en-US"/>
              </w:rPr>
              <w:t>Name</w:t>
            </w:r>
          </w:p>
        </w:tc>
        <w:tc>
          <w:tcPr>
            <w:tcW w:w="3294" w:type="dxa"/>
            <w:shd w:val="clear" w:color="auto" w:fill="auto"/>
          </w:tcPr>
          <w:p w14:paraId="26DBA370" w14:textId="77777777" w:rsidR="002F2AC6" w:rsidRPr="00DD2407" w:rsidRDefault="002F2AC6" w:rsidP="002F2AC6">
            <w:pPr>
              <w:widowControl w:val="0"/>
              <w:suppressAutoHyphens w:val="0"/>
              <w:ind w:right="846"/>
              <w:jc w:val="center"/>
              <w:rPr>
                <w:rFonts w:asciiTheme="minorHAnsi" w:eastAsia="Britannic Bold" w:hAnsiTheme="minorHAnsi" w:cs="Britannic Bold"/>
                <w:sz w:val="36"/>
                <w:szCs w:val="22"/>
                <w:lang w:eastAsia="en-US"/>
              </w:rPr>
            </w:pPr>
            <w:r w:rsidRPr="00DD2407">
              <w:rPr>
                <w:rFonts w:asciiTheme="minorHAnsi" w:eastAsia="Britannic Bold" w:hAnsiTheme="minorHAnsi" w:cs="Britannic Bold"/>
                <w:sz w:val="36"/>
                <w:szCs w:val="22"/>
                <w:lang w:eastAsia="en-US"/>
              </w:rPr>
              <w:t>Enrollment</w:t>
            </w:r>
          </w:p>
        </w:tc>
      </w:tr>
      <w:tr w:rsidR="002F2AC6" w:rsidRPr="00DD2407" w14:paraId="43A8B78D" w14:textId="77777777" w:rsidTr="003E4BED">
        <w:tc>
          <w:tcPr>
            <w:tcW w:w="1830" w:type="dxa"/>
            <w:shd w:val="clear" w:color="auto" w:fill="auto"/>
          </w:tcPr>
          <w:p w14:paraId="1DBB8FC2" w14:textId="77777777"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01.</w:t>
            </w:r>
          </w:p>
        </w:tc>
        <w:tc>
          <w:tcPr>
            <w:tcW w:w="4118" w:type="dxa"/>
            <w:shd w:val="clear" w:color="auto" w:fill="auto"/>
          </w:tcPr>
          <w:p w14:paraId="3F86C1CB" w14:textId="6B1DD696" w:rsidR="002F2AC6" w:rsidRPr="00DD2407" w:rsidRDefault="005979CF"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Adnan Sami</w:t>
            </w:r>
          </w:p>
        </w:tc>
        <w:tc>
          <w:tcPr>
            <w:tcW w:w="3294" w:type="dxa"/>
            <w:shd w:val="clear" w:color="auto" w:fill="auto"/>
          </w:tcPr>
          <w:p w14:paraId="2FC56B0E" w14:textId="17A6B451"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02-1311</w:t>
            </w:r>
            <w:r w:rsidR="005979CF">
              <w:rPr>
                <w:rFonts w:asciiTheme="minorHAnsi" w:eastAsia="Britannic Bold" w:hAnsiTheme="minorHAnsi" w:cs="Britannic Bold"/>
                <w:sz w:val="28"/>
                <w:szCs w:val="22"/>
                <w:lang w:eastAsia="en-US"/>
              </w:rPr>
              <w:t>8</w:t>
            </w:r>
            <w:r w:rsidRPr="00DD2407">
              <w:rPr>
                <w:rFonts w:asciiTheme="minorHAnsi" w:eastAsia="Britannic Bold" w:hAnsiTheme="minorHAnsi" w:cs="Britannic Bold"/>
                <w:sz w:val="28"/>
                <w:szCs w:val="22"/>
                <w:lang w:eastAsia="en-US"/>
              </w:rPr>
              <w:t>2-</w:t>
            </w:r>
            <w:r w:rsidR="004E45FE" w:rsidRPr="00DD2407">
              <w:rPr>
                <w:rFonts w:asciiTheme="minorHAnsi" w:eastAsia="Britannic Bold" w:hAnsiTheme="minorHAnsi" w:cs="Britannic Bold"/>
                <w:sz w:val="28"/>
                <w:szCs w:val="22"/>
                <w:lang w:eastAsia="en-US"/>
              </w:rPr>
              <w:t>0</w:t>
            </w:r>
            <w:r w:rsidR="005979CF">
              <w:rPr>
                <w:rFonts w:asciiTheme="minorHAnsi" w:eastAsia="Britannic Bold" w:hAnsiTheme="minorHAnsi" w:cs="Britannic Bold"/>
                <w:sz w:val="28"/>
                <w:szCs w:val="22"/>
                <w:lang w:eastAsia="en-US"/>
              </w:rPr>
              <w:t>68</w:t>
            </w:r>
          </w:p>
        </w:tc>
      </w:tr>
      <w:tr w:rsidR="002F2AC6" w:rsidRPr="00DD2407" w14:paraId="1895EA4D" w14:textId="77777777" w:rsidTr="003E4BED">
        <w:tc>
          <w:tcPr>
            <w:tcW w:w="1830" w:type="dxa"/>
            <w:shd w:val="clear" w:color="auto" w:fill="auto"/>
          </w:tcPr>
          <w:p w14:paraId="3A96704B" w14:textId="77777777"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w:t>
            </w:r>
          </w:p>
        </w:tc>
        <w:tc>
          <w:tcPr>
            <w:tcW w:w="4118" w:type="dxa"/>
            <w:shd w:val="clear" w:color="auto" w:fill="auto"/>
          </w:tcPr>
          <w:p w14:paraId="385EBF71" w14:textId="1B22035D" w:rsidR="002F2AC6" w:rsidRPr="00DD2407" w:rsidRDefault="003E4BED"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Daniyal Hassan</w:t>
            </w:r>
          </w:p>
        </w:tc>
        <w:tc>
          <w:tcPr>
            <w:tcW w:w="3294" w:type="dxa"/>
            <w:shd w:val="clear" w:color="auto" w:fill="auto"/>
          </w:tcPr>
          <w:p w14:paraId="25E335DB" w14:textId="6DCA30FA"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02-1311</w:t>
            </w:r>
            <w:r w:rsidR="005979CF">
              <w:rPr>
                <w:rFonts w:asciiTheme="minorHAnsi" w:eastAsia="Britannic Bold" w:hAnsiTheme="minorHAnsi" w:cs="Britannic Bold"/>
                <w:sz w:val="28"/>
                <w:szCs w:val="22"/>
                <w:lang w:eastAsia="en-US"/>
              </w:rPr>
              <w:t>9</w:t>
            </w:r>
            <w:r w:rsidRPr="00DD2407">
              <w:rPr>
                <w:rFonts w:asciiTheme="minorHAnsi" w:eastAsia="Britannic Bold" w:hAnsiTheme="minorHAnsi" w:cs="Britannic Bold"/>
                <w:sz w:val="28"/>
                <w:szCs w:val="22"/>
                <w:lang w:eastAsia="en-US"/>
              </w:rPr>
              <w:t>2-</w:t>
            </w:r>
            <w:r w:rsidR="004E45FE" w:rsidRPr="00DD2407">
              <w:rPr>
                <w:rFonts w:asciiTheme="minorHAnsi" w:eastAsia="Britannic Bold" w:hAnsiTheme="minorHAnsi" w:cs="Britannic Bold"/>
                <w:sz w:val="28"/>
                <w:szCs w:val="22"/>
                <w:lang w:eastAsia="en-US"/>
              </w:rPr>
              <w:t>0</w:t>
            </w:r>
            <w:r w:rsidR="003E4BED">
              <w:rPr>
                <w:rFonts w:asciiTheme="minorHAnsi" w:eastAsia="Britannic Bold" w:hAnsiTheme="minorHAnsi" w:cs="Britannic Bold"/>
                <w:sz w:val="28"/>
                <w:szCs w:val="22"/>
                <w:lang w:eastAsia="en-US"/>
              </w:rPr>
              <w:t>60</w:t>
            </w:r>
          </w:p>
        </w:tc>
      </w:tr>
      <w:tr w:rsidR="002F2AC6" w:rsidRPr="00DD2407" w14:paraId="1AFFC9A4" w14:textId="77777777" w:rsidTr="003E4BED">
        <w:tc>
          <w:tcPr>
            <w:tcW w:w="1830" w:type="dxa"/>
            <w:shd w:val="clear" w:color="auto" w:fill="auto"/>
          </w:tcPr>
          <w:p w14:paraId="4A4A5A59" w14:textId="77777777"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03.</w:t>
            </w:r>
          </w:p>
        </w:tc>
        <w:tc>
          <w:tcPr>
            <w:tcW w:w="4118" w:type="dxa"/>
            <w:shd w:val="clear" w:color="auto" w:fill="auto"/>
          </w:tcPr>
          <w:p w14:paraId="2178E206" w14:textId="0D00B9EE" w:rsidR="002F2AC6" w:rsidRPr="00DD2407" w:rsidRDefault="005979CF"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Muhammad Noman</w:t>
            </w:r>
          </w:p>
        </w:tc>
        <w:tc>
          <w:tcPr>
            <w:tcW w:w="3294" w:type="dxa"/>
            <w:shd w:val="clear" w:color="auto" w:fill="auto"/>
          </w:tcPr>
          <w:p w14:paraId="3583C3EA" w14:textId="72C882F8" w:rsidR="002F2AC6" w:rsidRPr="00DD2407" w:rsidRDefault="004E45FE"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 xml:space="preserve"> 02-1311</w:t>
            </w:r>
            <w:r w:rsidR="00380B3A">
              <w:rPr>
                <w:rFonts w:asciiTheme="minorHAnsi" w:eastAsia="Britannic Bold" w:hAnsiTheme="minorHAnsi" w:cs="Britannic Bold"/>
                <w:sz w:val="28"/>
                <w:szCs w:val="22"/>
                <w:lang w:eastAsia="en-US"/>
              </w:rPr>
              <w:t>92-043</w:t>
            </w:r>
          </w:p>
        </w:tc>
      </w:tr>
      <w:tr w:rsidR="004E45FE" w:rsidRPr="00DD2407" w14:paraId="43175E3C" w14:textId="77777777" w:rsidTr="003E4BED">
        <w:tc>
          <w:tcPr>
            <w:tcW w:w="1830" w:type="dxa"/>
            <w:shd w:val="clear" w:color="auto" w:fill="auto"/>
          </w:tcPr>
          <w:p w14:paraId="61E7660D" w14:textId="77777777" w:rsidR="004E45FE" w:rsidRPr="00DD2407" w:rsidRDefault="004E45FE"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04.</w:t>
            </w:r>
          </w:p>
        </w:tc>
        <w:tc>
          <w:tcPr>
            <w:tcW w:w="4118" w:type="dxa"/>
            <w:shd w:val="clear" w:color="auto" w:fill="auto"/>
          </w:tcPr>
          <w:p w14:paraId="0542F9E3" w14:textId="060178E9" w:rsidR="004E45FE" w:rsidRPr="00DD2407" w:rsidRDefault="005979CF"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Muhammad Usman</w:t>
            </w:r>
          </w:p>
        </w:tc>
        <w:tc>
          <w:tcPr>
            <w:tcW w:w="3294" w:type="dxa"/>
            <w:shd w:val="clear" w:color="auto" w:fill="auto"/>
          </w:tcPr>
          <w:p w14:paraId="757921EC" w14:textId="116F505F" w:rsidR="004E45FE" w:rsidRPr="00DD2407" w:rsidRDefault="004E45FE"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02-1311</w:t>
            </w:r>
            <w:r w:rsidR="005979CF">
              <w:rPr>
                <w:rFonts w:asciiTheme="minorHAnsi" w:eastAsia="Britannic Bold" w:hAnsiTheme="minorHAnsi" w:cs="Britannic Bold"/>
                <w:sz w:val="28"/>
                <w:szCs w:val="22"/>
                <w:lang w:eastAsia="en-US"/>
              </w:rPr>
              <w:t>92-041</w:t>
            </w:r>
          </w:p>
        </w:tc>
      </w:tr>
    </w:tbl>
    <w:p w14:paraId="7B3F5B39" w14:textId="77777777" w:rsidR="00415DE5" w:rsidRDefault="00415DE5" w:rsidP="00415DE5">
      <w:pPr>
        <w:widowControl w:val="0"/>
        <w:suppressAutoHyphens w:val="0"/>
        <w:ind w:right="4003"/>
        <w:rPr>
          <w:rFonts w:asciiTheme="minorHAnsi" w:eastAsia="Britannic Bold" w:hAnsiTheme="minorHAnsi" w:cs="Britannic Bold"/>
          <w:sz w:val="36"/>
          <w:szCs w:val="22"/>
          <w:lang w:eastAsia="en-US"/>
        </w:rPr>
      </w:pPr>
    </w:p>
    <w:p w14:paraId="7A035CBF" w14:textId="75386C76" w:rsidR="00415DE5" w:rsidRDefault="00545499" w:rsidP="00545499">
      <w:pPr>
        <w:widowControl w:val="0"/>
        <w:suppressAutoHyphens w:val="0"/>
        <w:ind w:right="4003"/>
        <w:jc w:val="center"/>
        <w:rPr>
          <w:rFonts w:ascii="Times New Roman" w:eastAsia="Britannic Bold" w:hAnsi="Times New Roman"/>
          <w:b/>
          <w:sz w:val="32"/>
          <w:szCs w:val="22"/>
          <w:lang w:eastAsia="en-US"/>
        </w:rPr>
      </w:pPr>
      <w:r>
        <w:rPr>
          <w:rFonts w:ascii="Times New Roman" w:eastAsia="Britannic Bold" w:hAnsi="Times New Roman"/>
          <w:b/>
          <w:sz w:val="32"/>
          <w:szCs w:val="22"/>
          <w:lang w:eastAsia="en-US"/>
        </w:rPr>
        <w:t xml:space="preserve">                                          Submitted to:</w:t>
      </w:r>
    </w:p>
    <w:p w14:paraId="76885DCE" w14:textId="511D7E1A" w:rsidR="00545499" w:rsidRPr="005259A0" w:rsidRDefault="00545499" w:rsidP="00545499">
      <w:pPr>
        <w:widowControl w:val="0"/>
        <w:suppressAutoHyphens w:val="0"/>
        <w:ind w:right="4003"/>
        <w:jc w:val="center"/>
        <w:rPr>
          <w:rFonts w:ascii="Times New Roman" w:eastAsia="Britannic Bold" w:hAnsi="Times New Roman"/>
          <w:b/>
          <w:sz w:val="32"/>
          <w:szCs w:val="22"/>
          <w:lang w:eastAsia="en-US"/>
        </w:rPr>
      </w:pPr>
      <w:r>
        <w:rPr>
          <w:rFonts w:ascii="Times New Roman" w:eastAsia="Britannic Bold" w:hAnsi="Times New Roman"/>
          <w:sz w:val="32"/>
          <w:szCs w:val="22"/>
          <w:lang w:eastAsia="en-US"/>
        </w:rPr>
        <w:t xml:space="preserve">                           </w:t>
      </w:r>
      <w:r w:rsidR="003E4BED">
        <w:rPr>
          <w:rFonts w:ascii="Times New Roman" w:eastAsia="Britannic Bold" w:hAnsi="Times New Roman"/>
          <w:sz w:val="32"/>
          <w:szCs w:val="22"/>
          <w:lang w:eastAsia="en-US"/>
        </w:rPr>
        <w:t xml:space="preserve">           Engr</w:t>
      </w:r>
      <w:r w:rsidR="00B81386">
        <w:rPr>
          <w:rFonts w:ascii="Times New Roman" w:eastAsia="Britannic Bold" w:hAnsi="Times New Roman"/>
          <w:sz w:val="32"/>
          <w:szCs w:val="22"/>
          <w:lang w:eastAsia="en-US"/>
        </w:rPr>
        <w:t>.</w:t>
      </w:r>
      <w:r w:rsidR="003E4BED">
        <w:rPr>
          <w:rFonts w:ascii="Times New Roman" w:eastAsia="Britannic Bold" w:hAnsi="Times New Roman"/>
          <w:sz w:val="32"/>
          <w:szCs w:val="22"/>
          <w:lang w:eastAsia="en-US"/>
        </w:rPr>
        <w:t xml:space="preserve"> Rehan Baig </w:t>
      </w:r>
    </w:p>
    <w:p w14:paraId="3D09F00D" w14:textId="77777777" w:rsidR="00545499" w:rsidRPr="005259A0" w:rsidRDefault="00545499" w:rsidP="00415DE5">
      <w:pPr>
        <w:widowControl w:val="0"/>
        <w:suppressAutoHyphens w:val="0"/>
        <w:ind w:right="4003"/>
        <w:rPr>
          <w:rFonts w:ascii="Times New Roman" w:eastAsia="Britannic Bold" w:hAnsi="Times New Roman"/>
          <w:b/>
          <w:sz w:val="32"/>
          <w:szCs w:val="22"/>
          <w:lang w:eastAsia="en-US"/>
        </w:rPr>
      </w:pPr>
    </w:p>
    <w:p w14:paraId="34A4903A" w14:textId="77777777" w:rsidR="004E45FE" w:rsidRPr="005259A0" w:rsidRDefault="004E45FE" w:rsidP="004E45FE">
      <w:pPr>
        <w:widowControl w:val="0"/>
        <w:suppressAutoHyphens w:val="0"/>
        <w:ind w:right="180"/>
        <w:rPr>
          <w:rFonts w:ascii="Times New Roman" w:eastAsia="Britannic Bold" w:hAnsi="Times New Roman"/>
          <w:sz w:val="32"/>
          <w:szCs w:val="22"/>
          <w:lang w:eastAsia="en-US"/>
        </w:rPr>
      </w:pPr>
    </w:p>
    <w:p w14:paraId="1321C6E4" w14:textId="152924A2" w:rsidR="00DD2407" w:rsidRPr="00415DE5" w:rsidRDefault="004E45FE" w:rsidP="00415DE5">
      <w:pPr>
        <w:widowControl w:val="0"/>
        <w:suppressAutoHyphens w:val="0"/>
        <w:ind w:right="180"/>
        <w:rPr>
          <w:rFonts w:asciiTheme="minorHAnsi" w:eastAsia="Britannic Bold" w:hAnsiTheme="minorHAnsi" w:cs="Britannic Bold"/>
          <w:sz w:val="34"/>
          <w:szCs w:val="22"/>
          <w:lang w:eastAsia="en-US"/>
        </w:rPr>
      </w:pPr>
      <w:r w:rsidRPr="005259A0">
        <w:rPr>
          <w:rFonts w:ascii="Times New Roman" w:eastAsia="Britannic Bold" w:hAnsi="Times New Roman"/>
          <w:sz w:val="32"/>
          <w:szCs w:val="22"/>
          <w:lang w:eastAsia="en-US"/>
        </w:rPr>
        <w:t>Remarks:</w:t>
      </w:r>
      <w:r w:rsidR="00415DE5">
        <w:rPr>
          <w:rFonts w:ascii="Times New Roman" w:eastAsia="Britannic Bold" w:hAnsi="Times New Roman"/>
          <w:sz w:val="32"/>
          <w:szCs w:val="22"/>
          <w:u w:val="single"/>
          <w:lang w:eastAsia="en-US"/>
        </w:rPr>
        <w:tab/>
      </w:r>
      <w:r w:rsidR="00415DE5">
        <w:rPr>
          <w:rFonts w:ascii="Times New Roman" w:eastAsia="Britannic Bold" w:hAnsi="Times New Roman"/>
          <w:sz w:val="32"/>
          <w:szCs w:val="22"/>
          <w:u w:val="single"/>
          <w:lang w:eastAsia="en-US"/>
        </w:rPr>
        <w:tab/>
      </w:r>
      <w:r w:rsidR="00415DE5">
        <w:rPr>
          <w:rFonts w:ascii="Times New Roman" w:eastAsia="Britannic Bold" w:hAnsi="Times New Roman"/>
          <w:sz w:val="32"/>
          <w:szCs w:val="22"/>
          <w:u w:val="single"/>
          <w:lang w:eastAsia="en-US"/>
        </w:rPr>
        <w:tab/>
      </w:r>
      <w:r w:rsidR="00415DE5">
        <w:rPr>
          <w:rFonts w:asciiTheme="minorHAnsi" w:eastAsia="Britannic Bold" w:hAnsiTheme="minorHAnsi" w:cs="Britannic Bold"/>
          <w:sz w:val="34"/>
          <w:szCs w:val="22"/>
          <w:lang w:eastAsia="en-US"/>
        </w:rPr>
        <w:t xml:space="preserve"> </w:t>
      </w:r>
      <w:r w:rsidRPr="00DD2407">
        <w:rPr>
          <w:rFonts w:asciiTheme="minorHAnsi" w:eastAsia="Britannic Bold" w:hAnsiTheme="minorHAnsi" w:cs="Britannic Bold"/>
          <w:sz w:val="34"/>
          <w:szCs w:val="22"/>
          <w:lang w:eastAsia="en-US"/>
        </w:rPr>
        <w:t>Date:</w:t>
      </w:r>
      <w:r w:rsidR="00415DE5">
        <w:rPr>
          <w:rFonts w:asciiTheme="minorHAnsi" w:eastAsia="Britannic Bold" w:hAnsiTheme="minorHAnsi" w:cs="Britannic Bold"/>
          <w:sz w:val="34"/>
          <w:szCs w:val="22"/>
          <w:u w:val="single"/>
          <w:lang w:eastAsia="en-US"/>
        </w:rPr>
        <w:tab/>
      </w:r>
      <w:r w:rsidR="00415DE5">
        <w:rPr>
          <w:rFonts w:asciiTheme="minorHAnsi" w:eastAsia="Britannic Bold" w:hAnsiTheme="minorHAnsi" w:cs="Britannic Bold"/>
          <w:sz w:val="34"/>
          <w:szCs w:val="22"/>
          <w:u w:val="single"/>
          <w:lang w:eastAsia="en-US"/>
        </w:rPr>
        <w:tab/>
      </w:r>
      <w:r w:rsidR="00415DE5">
        <w:rPr>
          <w:rFonts w:asciiTheme="minorHAnsi" w:eastAsia="Britannic Bold" w:hAnsiTheme="minorHAnsi" w:cs="Britannic Bold"/>
          <w:sz w:val="34"/>
          <w:szCs w:val="22"/>
          <w:u w:val="single"/>
          <w:lang w:eastAsia="en-US"/>
        </w:rPr>
        <w:tab/>
      </w:r>
      <w:r w:rsidR="00415DE5">
        <w:rPr>
          <w:rFonts w:asciiTheme="minorHAnsi" w:eastAsia="Britannic Bold" w:hAnsiTheme="minorHAnsi" w:cs="Britannic Bold"/>
          <w:sz w:val="34"/>
          <w:szCs w:val="22"/>
          <w:lang w:eastAsia="en-US"/>
        </w:rPr>
        <w:t xml:space="preserve">  S</w:t>
      </w:r>
      <w:r w:rsidRPr="00DD2407">
        <w:rPr>
          <w:rFonts w:asciiTheme="minorHAnsi" w:eastAsia="Britannic Bold" w:hAnsiTheme="minorHAnsi" w:cs="Britannic Bold"/>
          <w:sz w:val="34"/>
          <w:szCs w:val="22"/>
          <w:lang w:eastAsia="en-US"/>
        </w:rPr>
        <w:t>ignature:</w:t>
      </w:r>
      <w:r w:rsidR="00415DE5">
        <w:rPr>
          <w:rFonts w:asciiTheme="minorHAnsi" w:eastAsia="Britannic Bold" w:hAnsiTheme="minorHAnsi" w:cs="Britannic Bold"/>
          <w:sz w:val="34"/>
          <w:szCs w:val="22"/>
          <w:u w:val="single"/>
          <w:lang w:eastAsia="en-US"/>
        </w:rPr>
        <w:tab/>
        <w:t>_______</w:t>
      </w:r>
      <w:r w:rsidR="004C184B" w:rsidRPr="00DD2407">
        <w:rPr>
          <w:rFonts w:asciiTheme="minorHAnsi" w:hAnsiTheme="minorHAnsi"/>
          <w:b/>
          <w:color w:val="FFFFFF" w:themeColor="background1"/>
          <w:sz w:val="44"/>
          <w:u w:val="single"/>
        </w:rPr>
        <w:t xml:space="preserve">                                             </w:t>
      </w:r>
    </w:p>
    <w:p w14:paraId="0A43030B" w14:textId="77777777" w:rsidR="00380B3A" w:rsidRDefault="00380B3A" w:rsidP="00380B3A">
      <w:pPr>
        <w:suppressAutoHyphens w:val="0"/>
        <w:jc w:val="cente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AF101" w14:textId="2AA00E17" w:rsidR="00733F28" w:rsidRPr="00380B3A" w:rsidRDefault="003E4BED" w:rsidP="00733F28">
      <w:pPr>
        <w:suppressAutoHyphens w:val="0"/>
        <w:jc w:val="cente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MCQS Based </w:t>
      </w:r>
      <w:r w:rsidR="000E6680">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w:t>
      </w:r>
      <w: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6B680BE9" w14:textId="303E4034" w:rsidR="00415DE5" w:rsidRDefault="00415DE5"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1DAB0" w14:textId="169F7CF0" w:rsidR="003E4BED" w:rsidRDefault="003E4BED"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8C558" w14:textId="3D07D015" w:rsidR="003E4BED" w:rsidRDefault="003E4BED"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68D11" w14:textId="77777777" w:rsidR="003E4BED" w:rsidRDefault="003E4BED"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619E52" w14:textId="0B0363DE" w:rsidR="003E4BED" w:rsidRPr="003E4BED" w:rsidRDefault="00415DE5" w:rsidP="003E4BED">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E40D2" w:rsidRPr="008E40D2">
        <w:rPr>
          <w:rFonts w:asciiTheme="minorHAnsi" w:hAnsiTheme="minorHAnsi"/>
          <w:b/>
          <w:sz w:val="50"/>
        </w:rPr>
        <w:t>Project Report</w:t>
      </w:r>
    </w:p>
    <w:p w14:paraId="2EC0C00B" w14:textId="77777777" w:rsidR="003E4BED" w:rsidRPr="003E4BED" w:rsidRDefault="003E4BED" w:rsidP="003E4BED">
      <w:pPr>
        <w:suppressAutoHyphens w:val="0"/>
        <w:rPr>
          <w:rFonts w:asciiTheme="minorHAnsi" w:hAnsiTheme="minorHAnsi"/>
          <w:b/>
          <w:color w:val="FFFFFF" w:themeColor="background1"/>
          <w:sz w:val="44"/>
        </w:rPr>
      </w:pPr>
    </w:p>
    <w:sdt>
      <w:sdtPr>
        <w:rPr>
          <w:rFonts w:ascii="Arial" w:eastAsia="Times New Roman" w:hAnsi="Arial" w:cs="Times New Roman"/>
          <w:color w:val="auto"/>
          <w:sz w:val="24"/>
          <w:szCs w:val="26"/>
          <w:lang w:eastAsia="ar-SA"/>
        </w:rPr>
        <w:id w:val="469022755"/>
        <w:docPartObj>
          <w:docPartGallery w:val="Table of Contents"/>
          <w:docPartUnique/>
        </w:docPartObj>
      </w:sdtPr>
      <w:sdtEndPr>
        <w:rPr>
          <w:b/>
          <w:bCs/>
          <w:noProof/>
        </w:rPr>
      </w:sdtEndPr>
      <w:sdtContent>
        <w:p w14:paraId="31D1B8E1" w14:textId="6CBE475F" w:rsidR="00380B3A" w:rsidRPr="00380B3A" w:rsidRDefault="00380B3A" w:rsidP="00380B3A">
          <w:pPr>
            <w:pStyle w:val="TOCHeading"/>
            <w:jc w:val="center"/>
            <w:rPr>
              <w:b/>
              <w:bCs/>
              <w:sz w:val="44"/>
              <w:szCs w:val="44"/>
            </w:rPr>
          </w:pPr>
          <w:r w:rsidRPr="00380B3A">
            <w:rPr>
              <w:b/>
              <w:bCs/>
              <w:sz w:val="44"/>
              <w:szCs w:val="44"/>
            </w:rPr>
            <w:t xml:space="preserve">Table </w:t>
          </w:r>
          <w:r w:rsidR="00B04129">
            <w:rPr>
              <w:b/>
              <w:bCs/>
              <w:sz w:val="44"/>
              <w:szCs w:val="44"/>
            </w:rPr>
            <w:t>o</w:t>
          </w:r>
          <w:r w:rsidRPr="00380B3A">
            <w:rPr>
              <w:b/>
              <w:bCs/>
              <w:sz w:val="44"/>
              <w:szCs w:val="44"/>
            </w:rPr>
            <w:t>f Contents</w:t>
          </w:r>
        </w:p>
        <w:p w14:paraId="5E2A2E70" w14:textId="77777777" w:rsidR="00380B3A" w:rsidRPr="00380B3A" w:rsidRDefault="00380B3A" w:rsidP="00380B3A">
          <w:pPr>
            <w:rPr>
              <w:lang w:eastAsia="en-US"/>
            </w:rPr>
          </w:pPr>
          <w:r>
            <w:rPr>
              <w:lang w:eastAsia="en-US"/>
            </w:rPr>
            <w:t xml:space="preserve">  </w:t>
          </w:r>
        </w:p>
        <w:p w14:paraId="1BF72354" w14:textId="4C8BDDF7" w:rsidR="00380B3A" w:rsidRDefault="00196B89" w:rsidP="00380B3A">
          <w:pPr>
            <w:pStyle w:val="TOC1"/>
            <w:tabs>
              <w:tab w:val="right" w:leader="dot" w:pos="10790"/>
            </w:tabs>
            <w:rPr>
              <w:rFonts w:asciiTheme="minorHAnsi" w:eastAsiaTheme="minorEastAsia" w:hAnsiTheme="minorHAnsi" w:cstheme="minorBidi"/>
              <w:noProof/>
              <w:sz w:val="22"/>
              <w:szCs w:val="22"/>
            </w:rPr>
          </w:pPr>
          <w:r>
            <w:rPr>
              <w:rStyle w:val="Hyperlink"/>
              <w:rFonts w:cs="Tahoma"/>
              <w:b/>
              <w:bCs/>
              <w:noProof/>
            </w:rPr>
            <w:fldChar w:fldCharType="begin"/>
          </w:r>
          <w:r>
            <w:rPr>
              <w:rStyle w:val="Hyperlink"/>
              <w:rFonts w:cs="Tahoma"/>
              <w:b/>
              <w:bCs/>
              <w:noProof/>
            </w:rPr>
            <w:instrText xml:space="preserve"> TOC \o "1-3" \h \z \u </w:instrText>
          </w:r>
          <w:r>
            <w:rPr>
              <w:rStyle w:val="Hyperlink"/>
              <w:rFonts w:cs="Tahoma"/>
              <w:b/>
              <w:bCs/>
              <w:noProof/>
            </w:rPr>
            <w:fldChar w:fldCharType="separate"/>
          </w:r>
          <w:hyperlink w:anchor="_Toc28882848" w:history="1">
            <w:r w:rsidR="00380B3A">
              <w:rPr>
                <w:rStyle w:val="Hyperlink"/>
                <w:rFonts w:cs="Tahoma"/>
                <w:b/>
                <w:bCs/>
                <w:noProof/>
              </w:rPr>
              <w:t xml:space="preserve"> </w:t>
            </w:r>
          </w:hyperlink>
          <w:r>
            <w:rPr>
              <w:rStyle w:val="Hyperlink"/>
              <w:rFonts w:cs="Tahoma"/>
              <w:b/>
              <w:bCs/>
              <w:noProof/>
            </w:rPr>
            <w:fldChar w:fldCharType="end"/>
          </w:r>
          <w:r w:rsidR="00380B3A">
            <w:fldChar w:fldCharType="begin"/>
          </w:r>
          <w:r w:rsidR="00380B3A">
            <w:instrText xml:space="preserve"> TOC \o "1-3" \h \z \u </w:instrText>
          </w:r>
          <w:r w:rsidR="00380B3A">
            <w:fldChar w:fldCharType="separate"/>
          </w:r>
          <w:hyperlink w:anchor="_Toc28882848" w:history="1">
            <w:r w:rsidR="00733F28">
              <w:rPr>
                <w:rStyle w:val="Hyperlink"/>
                <w:rFonts w:cs="Tahoma"/>
                <w:b/>
                <w:bCs/>
                <w:noProof/>
              </w:rPr>
              <w:t xml:space="preserve"> </w:t>
            </w:r>
            <w:r w:rsidR="00380B3A">
              <w:rPr>
                <w:rStyle w:val="Hyperlink"/>
                <w:rFonts w:cs="Tahoma"/>
                <w:b/>
                <w:bCs/>
                <w:noProof/>
              </w:rPr>
              <w:t>INTRODUCTION</w:t>
            </w:r>
            <w:r w:rsidR="00380B3A">
              <w:rPr>
                <w:noProof/>
                <w:webHidden/>
              </w:rPr>
              <w:tab/>
            </w:r>
            <w:r w:rsidR="00733F28">
              <w:rPr>
                <w:noProof/>
                <w:webHidden/>
              </w:rPr>
              <w:t>0</w:t>
            </w:r>
          </w:hyperlink>
          <w:r w:rsidR="006E7039">
            <w:rPr>
              <w:noProof/>
            </w:rPr>
            <w:t>1</w:t>
          </w:r>
        </w:p>
        <w:p w14:paraId="76D9F52A" w14:textId="77777777" w:rsidR="00380B3A" w:rsidRPr="00380B3A" w:rsidRDefault="00380B3A" w:rsidP="00380B3A">
          <w:pPr>
            <w:rPr>
              <w:lang w:eastAsia="en-US"/>
            </w:rPr>
          </w:pPr>
          <w:r>
            <w:rPr>
              <w:b/>
              <w:bCs/>
              <w:noProof/>
            </w:rPr>
            <w:fldChar w:fldCharType="end"/>
          </w:r>
        </w:p>
        <w:p w14:paraId="229F54B4" w14:textId="16745AB3" w:rsidR="00380B3A" w:rsidRDefault="00380B3A" w:rsidP="00380B3A">
          <w:pPr>
            <w:pStyle w:val="TOC1"/>
            <w:tabs>
              <w:tab w:val="right" w:leader="dot" w:pos="10790"/>
            </w:tabs>
            <w:rPr>
              <w:noProof/>
            </w:rPr>
          </w:pPr>
          <w:r>
            <w:fldChar w:fldCharType="begin"/>
          </w:r>
          <w:r>
            <w:instrText xml:space="preserve"> TOC \o "1-3" \h \z \u </w:instrText>
          </w:r>
          <w:r>
            <w:fldChar w:fldCharType="separate"/>
          </w:r>
          <w:hyperlink w:anchor="_Toc28882848" w:history="1">
            <w:r>
              <w:rPr>
                <w:rStyle w:val="Hyperlink"/>
                <w:rFonts w:cs="Tahoma"/>
                <w:b/>
                <w:bCs/>
                <w:noProof/>
              </w:rPr>
              <w:t xml:space="preserve">  </w:t>
            </w:r>
            <w:r w:rsidR="00733F28">
              <w:rPr>
                <w:rStyle w:val="Hyperlink"/>
                <w:rFonts w:cs="Tahoma"/>
                <w:b/>
                <w:bCs/>
                <w:noProof/>
              </w:rPr>
              <w:t>BACKGROUND</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end"/>
            </w:r>
          </w:hyperlink>
          <w:r w:rsidR="00BC7836">
            <w:rPr>
              <w:noProof/>
            </w:rPr>
            <w:t>0</w:t>
          </w:r>
          <w:r w:rsidR="006E7039">
            <w:rPr>
              <w:noProof/>
            </w:rPr>
            <w:t>2</w:t>
          </w:r>
        </w:p>
        <w:p w14:paraId="3A3AC288" w14:textId="4C8C1662" w:rsidR="006E7039" w:rsidRPr="006E7039" w:rsidRDefault="006E7039" w:rsidP="006E7039">
          <w:pPr>
            <w:rPr>
              <w:rFonts w:eastAsiaTheme="minorEastAsia"/>
            </w:rPr>
          </w:pPr>
        </w:p>
        <w:p w14:paraId="324E0FD4" w14:textId="7FB19135" w:rsidR="00380B3A" w:rsidRPr="006E7039" w:rsidRDefault="00380B3A" w:rsidP="00380B3A">
          <w:pPr>
            <w:rPr>
              <w:noProof/>
            </w:rPr>
          </w:pPr>
          <w:r>
            <w:rPr>
              <w:b/>
              <w:bCs/>
              <w:noProof/>
            </w:rPr>
            <w:fldChar w:fldCharType="end"/>
          </w:r>
          <w:r w:rsidR="006E7039" w:rsidRPr="006E7039">
            <w:t xml:space="preserve"> </w:t>
          </w:r>
          <w:r w:rsidR="006E7039">
            <w:t xml:space="preserve"> </w:t>
          </w:r>
          <w:r w:rsidR="006E7039">
            <w:rPr>
              <w:b/>
              <w:bCs/>
              <w:noProof/>
            </w:rPr>
            <w:t>DESCRIPTION.</w:t>
          </w:r>
          <w:r w:rsidR="006E7039">
            <w:rPr>
              <w:noProof/>
            </w:rPr>
            <w:t>………………………………………………………………………………03</w:t>
          </w:r>
        </w:p>
        <w:p w14:paraId="5A257563" w14:textId="77777777" w:rsidR="006E7039" w:rsidRPr="00380B3A" w:rsidRDefault="006E7039" w:rsidP="00380B3A">
          <w:pPr>
            <w:rPr>
              <w:lang w:eastAsia="en-US"/>
            </w:rPr>
          </w:pPr>
        </w:p>
        <w:p w14:paraId="77C1FD52" w14:textId="51D0B261" w:rsidR="00380B3A" w:rsidRDefault="00380B3A" w:rsidP="00380B3A">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w:t>
            </w:r>
            <w:r w:rsidR="00733F28">
              <w:rPr>
                <w:rStyle w:val="Hyperlink"/>
                <w:rFonts w:cs="Tahoma"/>
                <w:b/>
                <w:bCs/>
                <w:noProof/>
              </w:rPr>
              <w:t>CONCEPTS USED</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separate"/>
            </w:r>
            <w:r w:rsidR="00BC7836">
              <w:rPr>
                <w:noProof/>
                <w:webHidden/>
              </w:rPr>
              <w:t>0</w:t>
            </w:r>
            <w:r>
              <w:rPr>
                <w:noProof/>
                <w:webHidden/>
              </w:rPr>
              <w:fldChar w:fldCharType="end"/>
            </w:r>
          </w:hyperlink>
          <w:r w:rsidR="006E7039">
            <w:rPr>
              <w:noProof/>
            </w:rPr>
            <w:t>4</w:t>
          </w:r>
        </w:p>
        <w:p w14:paraId="41277304" w14:textId="0799EE29" w:rsidR="00733F28" w:rsidRDefault="00380B3A" w:rsidP="00187881">
          <w:pPr>
            <w:rPr>
              <w:b/>
              <w:bCs/>
              <w:noProof/>
            </w:rPr>
          </w:pPr>
          <w:r>
            <w:rPr>
              <w:b/>
              <w:bCs/>
              <w:noProof/>
            </w:rPr>
            <w:fldChar w:fldCharType="end"/>
          </w:r>
        </w:p>
        <w:p w14:paraId="35764E61" w14:textId="21487D78" w:rsidR="00733F28" w:rsidRDefault="00733F28" w:rsidP="00733F28">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CODE</w:t>
            </w:r>
            <w:r>
              <w:rPr>
                <w:noProof/>
                <w:webHidden/>
              </w:rPr>
              <w:tab/>
            </w:r>
            <w:r w:rsidR="00AC64A4">
              <w:rPr>
                <w:noProof/>
                <w:webHidden/>
              </w:rPr>
              <w:t>0</w:t>
            </w:r>
          </w:hyperlink>
          <w:r w:rsidR="006E7039">
            <w:rPr>
              <w:noProof/>
            </w:rPr>
            <w:t>5</w:t>
          </w:r>
        </w:p>
        <w:p w14:paraId="39076478" w14:textId="77777777" w:rsidR="00733F28" w:rsidRDefault="00733F28" w:rsidP="00733F28">
          <w:pPr>
            <w:pStyle w:val="TOC1"/>
            <w:tabs>
              <w:tab w:val="right" w:leader="dot" w:pos="10790"/>
            </w:tabs>
            <w:rPr>
              <w:b/>
              <w:bCs/>
              <w:noProof/>
            </w:rPr>
          </w:pPr>
          <w:r>
            <w:rPr>
              <w:b/>
              <w:bCs/>
              <w:noProof/>
            </w:rPr>
            <w:fldChar w:fldCharType="end"/>
          </w:r>
        </w:p>
        <w:p w14:paraId="21744529" w14:textId="094DD6BB" w:rsidR="00733F28" w:rsidRDefault="00733F28" w:rsidP="00733F28">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OUTPUT INTERFACES</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separate"/>
            </w:r>
            <w:r w:rsidR="00AC64A4">
              <w:rPr>
                <w:noProof/>
                <w:webHidden/>
              </w:rPr>
              <w:t>2</w:t>
            </w:r>
            <w:r>
              <w:rPr>
                <w:noProof/>
                <w:webHidden/>
              </w:rPr>
              <w:t>3</w:t>
            </w:r>
            <w:r>
              <w:rPr>
                <w:noProof/>
                <w:webHidden/>
              </w:rPr>
              <w:fldChar w:fldCharType="end"/>
            </w:r>
          </w:hyperlink>
        </w:p>
        <w:p w14:paraId="3A184DD1" w14:textId="6BA60F6E" w:rsidR="00733F28" w:rsidRPr="00380B3A" w:rsidRDefault="00733F28" w:rsidP="00380B3A">
          <w:pPr>
            <w:rPr>
              <w:lang w:eastAsia="en-US"/>
            </w:rPr>
          </w:pPr>
          <w:r>
            <w:rPr>
              <w:b/>
              <w:bCs/>
              <w:noProof/>
            </w:rPr>
            <w:fldChar w:fldCharType="end"/>
          </w:r>
        </w:p>
        <w:p w14:paraId="225403E9" w14:textId="74647E35" w:rsidR="00380B3A" w:rsidRDefault="00380B3A">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CONCLUSION</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separate"/>
            </w:r>
            <w:r>
              <w:rPr>
                <w:noProof/>
                <w:webHidden/>
              </w:rPr>
              <w:t>3</w:t>
            </w:r>
            <w:r>
              <w:rPr>
                <w:noProof/>
                <w:webHidden/>
              </w:rPr>
              <w:fldChar w:fldCharType="end"/>
            </w:r>
          </w:hyperlink>
          <w:r w:rsidR="00AC64A4">
            <w:rPr>
              <w:noProof/>
            </w:rPr>
            <w:t>1</w:t>
          </w:r>
        </w:p>
        <w:p w14:paraId="55AE5CC4" w14:textId="57F90E94" w:rsidR="00380B3A" w:rsidRDefault="00380B3A">
          <w:r>
            <w:rPr>
              <w:b/>
              <w:bCs/>
              <w:noProof/>
            </w:rPr>
            <w:fldChar w:fldCharType="end"/>
          </w:r>
        </w:p>
      </w:sdtContent>
    </w:sdt>
    <w:p w14:paraId="044C2FC2" w14:textId="77777777" w:rsidR="00BC7836" w:rsidRDefault="00BC7836" w:rsidP="00BE04D7">
      <w:pPr>
        <w:suppressAutoHyphens w:val="0"/>
        <w:rPr>
          <w:rFonts w:asciiTheme="minorHAnsi" w:hAnsiTheme="minorHAnsi"/>
          <w:sz w:val="28"/>
        </w:rPr>
      </w:pPr>
    </w:p>
    <w:p w14:paraId="5968509A" w14:textId="77777777" w:rsidR="00BC7836" w:rsidRDefault="00BC7836" w:rsidP="00BE04D7">
      <w:pPr>
        <w:suppressAutoHyphens w:val="0"/>
        <w:rPr>
          <w:rFonts w:asciiTheme="minorHAnsi" w:hAnsiTheme="minorHAnsi"/>
          <w:sz w:val="28"/>
        </w:rPr>
      </w:pPr>
    </w:p>
    <w:p w14:paraId="3462426A" w14:textId="77777777" w:rsidR="00BC7836" w:rsidRDefault="00BC7836" w:rsidP="00BE04D7">
      <w:pPr>
        <w:suppressAutoHyphens w:val="0"/>
        <w:rPr>
          <w:rFonts w:asciiTheme="minorHAnsi" w:hAnsiTheme="minorHAnsi"/>
          <w:sz w:val="28"/>
        </w:rPr>
      </w:pPr>
    </w:p>
    <w:p w14:paraId="20529D07" w14:textId="77777777" w:rsidR="00BC7836" w:rsidRDefault="00BC7836" w:rsidP="00BE04D7">
      <w:pPr>
        <w:suppressAutoHyphens w:val="0"/>
        <w:rPr>
          <w:rFonts w:asciiTheme="minorHAnsi" w:hAnsiTheme="minorHAnsi"/>
          <w:sz w:val="28"/>
        </w:rPr>
      </w:pPr>
    </w:p>
    <w:p w14:paraId="67C6C748" w14:textId="77777777" w:rsidR="00BC7836" w:rsidRDefault="00BC7836" w:rsidP="00BE04D7">
      <w:pPr>
        <w:suppressAutoHyphens w:val="0"/>
        <w:rPr>
          <w:rFonts w:asciiTheme="minorHAnsi" w:hAnsiTheme="minorHAnsi"/>
          <w:sz w:val="28"/>
        </w:rPr>
      </w:pPr>
    </w:p>
    <w:p w14:paraId="2F50C0C0" w14:textId="77777777" w:rsidR="00BC7836" w:rsidRDefault="00BC7836" w:rsidP="00BE04D7">
      <w:pPr>
        <w:suppressAutoHyphens w:val="0"/>
        <w:rPr>
          <w:rFonts w:asciiTheme="minorHAnsi" w:hAnsiTheme="minorHAnsi"/>
          <w:sz w:val="28"/>
        </w:rPr>
      </w:pPr>
    </w:p>
    <w:p w14:paraId="2A2E3F19" w14:textId="77777777" w:rsidR="00BC7836" w:rsidRDefault="00BC7836" w:rsidP="00BE04D7">
      <w:pPr>
        <w:suppressAutoHyphens w:val="0"/>
        <w:rPr>
          <w:rFonts w:asciiTheme="minorHAnsi" w:hAnsiTheme="minorHAnsi"/>
          <w:sz w:val="28"/>
        </w:rPr>
      </w:pPr>
    </w:p>
    <w:p w14:paraId="2A3DE28C" w14:textId="77777777" w:rsidR="00BC7836" w:rsidRDefault="00BC7836" w:rsidP="00BE04D7">
      <w:pPr>
        <w:suppressAutoHyphens w:val="0"/>
        <w:rPr>
          <w:rFonts w:asciiTheme="minorHAnsi" w:hAnsiTheme="minorHAnsi"/>
          <w:sz w:val="28"/>
        </w:rPr>
      </w:pPr>
    </w:p>
    <w:p w14:paraId="710D00B8" w14:textId="77777777" w:rsidR="00BC7836" w:rsidRDefault="00BC7836" w:rsidP="00BE04D7">
      <w:pPr>
        <w:suppressAutoHyphens w:val="0"/>
        <w:rPr>
          <w:rFonts w:asciiTheme="minorHAnsi" w:hAnsiTheme="minorHAnsi"/>
          <w:sz w:val="28"/>
        </w:rPr>
      </w:pPr>
    </w:p>
    <w:p w14:paraId="585AA18F" w14:textId="77777777" w:rsidR="00BC7836" w:rsidRDefault="00BC7836" w:rsidP="00BE04D7">
      <w:pPr>
        <w:suppressAutoHyphens w:val="0"/>
        <w:rPr>
          <w:rFonts w:asciiTheme="minorHAnsi" w:hAnsiTheme="minorHAnsi"/>
          <w:sz w:val="28"/>
        </w:rPr>
      </w:pPr>
    </w:p>
    <w:p w14:paraId="730BF81D" w14:textId="77777777" w:rsidR="00BC7836" w:rsidRDefault="00BC7836" w:rsidP="00BE04D7">
      <w:pPr>
        <w:suppressAutoHyphens w:val="0"/>
        <w:rPr>
          <w:rFonts w:asciiTheme="minorHAnsi" w:hAnsiTheme="minorHAnsi"/>
          <w:sz w:val="28"/>
        </w:rPr>
      </w:pPr>
    </w:p>
    <w:p w14:paraId="35153F11" w14:textId="77777777" w:rsidR="00BC7836" w:rsidRDefault="00BC7836" w:rsidP="00BE04D7">
      <w:pPr>
        <w:suppressAutoHyphens w:val="0"/>
        <w:rPr>
          <w:rFonts w:asciiTheme="minorHAnsi" w:hAnsiTheme="minorHAnsi"/>
          <w:sz w:val="28"/>
        </w:rPr>
      </w:pPr>
    </w:p>
    <w:p w14:paraId="508BD42E" w14:textId="2D3A6A85" w:rsidR="007D1550" w:rsidRDefault="00BE04D7" w:rsidP="00BE04D7">
      <w:pPr>
        <w:suppressAutoHyphens w:val="0"/>
        <w:rPr>
          <w:rFonts w:asciiTheme="minorHAnsi" w:hAnsiTheme="minorHAnsi"/>
          <w:sz w:val="28"/>
        </w:rPr>
      </w:pPr>
      <w:r w:rsidRPr="00DD2407">
        <w:rPr>
          <w:rFonts w:asciiTheme="minorHAnsi" w:hAnsiTheme="minorHAnsi"/>
          <w:sz w:val="28"/>
        </w:rPr>
        <w:t xml:space="preserve">                                                 </w:t>
      </w:r>
    </w:p>
    <w:p w14:paraId="0467F18E" w14:textId="37524082" w:rsidR="007D1550" w:rsidRDefault="007D1550" w:rsidP="00BE04D7">
      <w:pPr>
        <w:suppressAutoHyphens w:val="0"/>
        <w:rPr>
          <w:rFonts w:asciiTheme="minorHAnsi" w:hAnsiTheme="minorHAnsi"/>
          <w:sz w:val="28"/>
        </w:rPr>
      </w:pPr>
    </w:p>
    <w:p w14:paraId="69819C1B" w14:textId="2C4EB2B1" w:rsidR="00187881" w:rsidRDefault="00187881" w:rsidP="00BE04D7">
      <w:pPr>
        <w:suppressAutoHyphens w:val="0"/>
        <w:rPr>
          <w:rFonts w:asciiTheme="minorHAnsi" w:hAnsiTheme="minorHAnsi"/>
          <w:sz w:val="28"/>
        </w:rPr>
      </w:pPr>
    </w:p>
    <w:p w14:paraId="622A05F1" w14:textId="77777777" w:rsidR="00187881" w:rsidRDefault="00187881" w:rsidP="00BE04D7">
      <w:pPr>
        <w:suppressAutoHyphens w:val="0"/>
        <w:rPr>
          <w:rFonts w:asciiTheme="minorHAnsi" w:hAnsiTheme="minorHAnsi"/>
          <w:sz w:val="28"/>
        </w:rPr>
      </w:pPr>
    </w:p>
    <w:p w14:paraId="166E1677" w14:textId="77777777" w:rsidR="00BC7836" w:rsidRDefault="00BC7836" w:rsidP="007A50C7">
      <w:pPr>
        <w:suppressAutoHyphens w:val="0"/>
        <w:jc w:val="center"/>
        <w:rPr>
          <w:rFonts w:asciiTheme="minorHAnsi" w:hAnsiTheme="minorHAnsi"/>
          <w:b/>
          <w:sz w:val="56"/>
          <w:szCs w:val="56"/>
          <w:u w:val="single"/>
        </w:rPr>
      </w:pPr>
    </w:p>
    <w:p w14:paraId="06FAF29C" w14:textId="0B214559" w:rsidR="004E0014" w:rsidRDefault="007A50C7" w:rsidP="007A50C7">
      <w:pPr>
        <w:suppressAutoHyphens w:val="0"/>
        <w:jc w:val="center"/>
        <w:rPr>
          <w:rFonts w:asciiTheme="minorHAnsi" w:hAnsiTheme="minorHAnsi"/>
          <w:b/>
          <w:sz w:val="56"/>
          <w:szCs w:val="56"/>
          <w:u w:val="single"/>
        </w:rPr>
      </w:pPr>
      <w:r>
        <w:rPr>
          <w:rFonts w:asciiTheme="minorHAnsi" w:hAnsiTheme="minorHAnsi"/>
          <w:b/>
          <w:sz w:val="56"/>
          <w:szCs w:val="56"/>
          <w:u w:val="single"/>
        </w:rPr>
        <w:lastRenderedPageBreak/>
        <w:t>I</w:t>
      </w:r>
      <w:r w:rsidR="00BE04D7" w:rsidRPr="00DD2407">
        <w:rPr>
          <w:rFonts w:asciiTheme="minorHAnsi" w:hAnsiTheme="minorHAnsi"/>
          <w:b/>
          <w:sz w:val="56"/>
          <w:szCs w:val="56"/>
          <w:u w:val="single"/>
        </w:rPr>
        <w:t>NTRODUCTION</w:t>
      </w:r>
    </w:p>
    <w:p w14:paraId="483AE90D" w14:textId="7848F901" w:rsidR="000C5F6C" w:rsidRDefault="000C5F6C" w:rsidP="000C5F6C">
      <w:pPr>
        <w:shd w:val="clear" w:color="auto" w:fill="FFFFFF"/>
        <w:suppressAutoHyphens w:val="0"/>
        <w:spacing w:before="240" w:line="360" w:lineRule="auto"/>
        <w:rPr>
          <w:rFonts w:asciiTheme="minorHAnsi" w:hAnsiTheme="minorHAnsi"/>
          <w:color w:val="222222"/>
          <w:sz w:val="32"/>
          <w:szCs w:val="28"/>
        </w:rPr>
      </w:pPr>
      <w:r>
        <w:rPr>
          <w:rFonts w:asciiTheme="minorHAnsi" w:hAnsiTheme="minorHAnsi"/>
          <w:color w:val="222222"/>
          <w:sz w:val="32"/>
          <w:szCs w:val="28"/>
        </w:rPr>
        <w:t>The main goal of this project “</w:t>
      </w:r>
      <w:r>
        <w:rPr>
          <w:rFonts w:asciiTheme="minorHAnsi" w:hAnsiTheme="minorHAnsi"/>
          <w:b/>
          <w:bCs/>
          <w:color w:val="222222"/>
          <w:sz w:val="32"/>
          <w:szCs w:val="28"/>
        </w:rPr>
        <w:t>MCQs Based Test System”</w:t>
      </w:r>
      <w:r>
        <w:rPr>
          <w:rFonts w:asciiTheme="minorHAnsi" w:hAnsiTheme="minorHAnsi" w:cs="Arial"/>
          <w:color w:val="333333"/>
          <w:sz w:val="28"/>
          <w:shd w:val="clear" w:color="auto" w:fill="FFFFFF"/>
        </w:rPr>
        <w:t xml:space="preserve"> </w:t>
      </w:r>
      <w:r>
        <w:rPr>
          <w:rFonts w:asciiTheme="minorHAnsi" w:hAnsiTheme="minorHAnsi" w:cs="Arial"/>
          <w:color w:val="333333"/>
          <w:sz w:val="32"/>
          <w:shd w:val="clear" w:color="auto" w:fill="FFFFFF"/>
        </w:rPr>
        <w:t>is that it is designed to increase learning by requiring students to give a multiple-choice question test of certain subjects and to observe their response whether it is correct or not.</w:t>
      </w:r>
      <w:r>
        <w:rPr>
          <w:rFonts w:asciiTheme="minorHAnsi" w:hAnsiTheme="minorHAnsi"/>
          <w:b/>
          <w:bCs/>
          <w:color w:val="000000" w:themeColor="text1"/>
          <w:sz w:val="32"/>
          <w:szCs w:val="28"/>
        </w:rPr>
        <w:t xml:space="preserve"> </w:t>
      </w:r>
      <w:r>
        <w:rPr>
          <w:rFonts w:asciiTheme="minorHAnsi" w:hAnsiTheme="minorHAnsi"/>
          <w:color w:val="000000" w:themeColor="text1"/>
          <w:sz w:val="32"/>
          <w:szCs w:val="32"/>
        </w:rPr>
        <w:t>This is a program that lets you set up a series of questions that respondents can also complete online</w:t>
      </w:r>
      <w:r>
        <w:rPr>
          <w:rFonts w:asciiTheme="minorHAnsi" w:hAnsiTheme="minorHAnsi"/>
          <w:color w:val="222222"/>
          <w:sz w:val="32"/>
          <w:szCs w:val="32"/>
        </w:rPr>
        <w:t>.</w:t>
      </w:r>
      <w:r>
        <w:rPr>
          <w:rFonts w:asciiTheme="minorHAnsi" w:hAnsiTheme="minorHAnsi"/>
          <w:color w:val="222222"/>
          <w:sz w:val="32"/>
          <w:szCs w:val="28"/>
        </w:rPr>
        <w:t xml:space="preserve"> </w:t>
      </w:r>
      <w:r>
        <w:rPr>
          <w:rFonts w:asciiTheme="minorHAnsi" w:hAnsiTheme="minorHAnsi" w:cs="Arial"/>
          <w:color w:val="202122"/>
          <w:sz w:val="32"/>
          <w:szCs w:val="32"/>
          <w:shd w:val="clear" w:color="auto" w:fill="FFFFFF"/>
        </w:rPr>
        <w:t>It can also be called as a game to test knowledge about a certain subject.</w:t>
      </w:r>
      <w:r>
        <w:rPr>
          <w:rFonts w:asciiTheme="minorHAnsi" w:hAnsiTheme="minorHAnsi"/>
          <w:color w:val="222222"/>
          <w:sz w:val="32"/>
          <w:szCs w:val="32"/>
        </w:rPr>
        <w:t xml:space="preserve"> </w:t>
      </w:r>
      <w:r>
        <w:rPr>
          <w:rFonts w:asciiTheme="minorHAnsi" w:hAnsiTheme="minorHAnsi"/>
          <w:color w:val="222222"/>
          <w:sz w:val="32"/>
          <w:szCs w:val="28"/>
        </w:rPr>
        <w:t>This program also shows result of every student who has participated in the multiple-choice question test. In this way, the program maintains the record of students with the details of examination and students results.</w:t>
      </w:r>
    </w:p>
    <w:p w14:paraId="5D5BF9E8" w14:textId="77777777" w:rsidR="00BB54CA" w:rsidRDefault="00BB54CA" w:rsidP="007A50C7">
      <w:pPr>
        <w:suppressAutoHyphens w:val="0"/>
        <w:jc w:val="center"/>
        <w:rPr>
          <w:rFonts w:asciiTheme="minorHAnsi" w:hAnsiTheme="minorHAnsi"/>
          <w:b/>
          <w:sz w:val="56"/>
          <w:szCs w:val="56"/>
          <w:u w:val="single"/>
        </w:rPr>
      </w:pPr>
    </w:p>
    <w:p w14:paraId="4A95FB01" w14:textId="77777777" w:rsidR="004C2A90" w:rsidRDefault="004C2A90" w:rsidP="007A50C7">
      <w:pPr>
        <w:suppressAutoHyphens w:val="0"/>
        <w:jc w:val="center"/>
        <w:rPr>
          <w:rFonts w:asciiTheme="minorHAnsi" w:hAnsiTheme="minorHAnsi"/>
          <w:b/>
          <w:sz w:val="56"/>
          <w:szCs w:val="56"/>
          <w:u w:val="single"/>
        </w:rPr>
      </w:pPr>
    </w:p>
    <w:p w14:paraId="63BD1B84" w14:textId="76CB23BC" w:rsidR="00BB54CA" w:rsidRDefault="000F2FBA" w:rsidP="004C2A90">
      <w:pPr>
        <w:suppressAutoHyphens w:val="0"/>
        <w:spacing w:before="240" w:line="360" w:lineRule="auto"/>
        <w:jc w:val="center"/>
        <w:rPr>
          <w:rFonts w:asciiTheme="minorHAnsi" w:hAnsiTheme="minorHAnsi"/>
          <w:b/>
          <w:sz w:val="56"/>
          <w:szCs w:val="56"/>
          <w:u w:val="single"/>
        </w:rPr>
      </w:pPr>
      <w:r>
        <w:rPr>
          <w:rFonts w:asciiTheme="minorHAnsi" w:hAnsiTheme="minorHAnsi"/>
          <w:b/>
          <w:sz w:val="56"/>
          <w:szCs w:val="56"/>
          <w:u w:val="single"/>
        </w:rPr>
        <w:t>B</w:t>
      </w:r>
      <w:r w:rsidR="00BB54CA">
        <w:rPr>
          <w:rFonts w:asciiTheme="minorHAnsi" w:hAnsiTheme="minorHAnsi"/>
          <w:b/>
          <w:sz w:val="56"/>
          <w:szCs w:val="56"/>
          <w:u w:val="single"/>
        </w:rPr>
        <w:t>A</w:t>
      </w:r>
      <w:r>
        <w:rPr>
          <w:rFonts w:asciiTheme="minorHAnsi" w:hAnsiTheme="minorHAnsi"/>
          <w:b/>
          <w:sz w:val="56"/>
          <w:szCs w:val="56"/>
          <w:u w:val="single"/>
        </w:rPr>
        <w:t>CK</w:t>
      </w:r>
      <w:r w:rsidR="00BB54CA">
        <w:rPr>
          <w:rFonts w:asciiTheme="minorHAnsi" w:hAnsiTheme="minorHAnsi"/>
          <w:b/>
          <w:sz w:val="56"/>
          <w:szCs w:val="56"/>
          <w:u w:val="single"/>
        </w:rPr>
        <w:t>G</w:t>
      </w:r>
      <w:r>
        <w:rPr>
          <w:rFonts w:asciiTheme="minorHAnsi" w:hAnsiTheme="minorHAnsi"/>
          <w:b/>
          <w:sz w:val="56"/>
          <w:szCs w:val="56"/>
          <w:u w:val="single"/>
        </w:rPr>
        <w:t>R</w:t>
      </w:r>
      <w:r w:rsidR="00BB54CA">
        <w:rPr>
          <w:rFonts w:asciiTheme="minorHAnsi" w:hAnsiTheme="minorHAnsi"/>
          <w:b/>
          <w:sz w:val="56"/>
          <w:szCs w:val="56"/>
          <w:u w:val="single"/>
        </w:rPr>
        <w:t>O</w:t>
      </w:r>
      <w:r>
        <w:rPr>
          <w:rFonts w:asciiTheme="minorHAnsi" w:hAnsiTheme="minorHAnsi"/>
          <w:b/>
          <w:sz w:val="56"/>
          <w:szCs w:val="56"/>
          <w:u w:val="single"/>
        </w:rPr>
        <w:t>UNG</w:t>
      </w:r>
    </w:p>
    <w:p w14:paraId="479607F6" w14:textId="12F1AD09" w:rsidR="006639C9" w:rsidRDefault="006639C9" w:rsidP="006639C9">
      <w:pPr>
        <w:spacing w:line="276" w:lineRule="auto"/>
        <w:jc w:val="both"/>
        <w:rPr>
          <w:rFonts w:asciiTheme="minorHAnsi" w:hAnsiTheme="minorHAnsi"/>
          <w:sz w:val="32"/>
          <w:szCs w:val="32"/>
        </w:rPr>
      </w:pPr>
      <w:r>
        <w:rPr>
          <w:rFonts w:asciiTheme="minorHAnsi" w:hAnsiTheme="minorHAnsi"/>
          <w:sz w:val="32"/>
          <w:szCs w:val="32"/>
        </w:rPr>
        <w:t xml:space="preserve">The </w:t>
      </w:r>
      <w:r>
        <w:rPr>
          <w:rFonts w:asciiTheme="minorHAnsi" w:hAnsiTheme="minorHAnsi"/>
          <w:b/>
          <w:sz w:val="32"/>
          <w:szCs w:val="32"/>
        </w:rPr>
        <w:t xml:space="preserve">MCQs Test </w:t>
      </w:r>
      <w:r>
        <w:rPr>
          <w:rFonts w:asciiTheme="minorHAnsi" w:hAnsiTheme="minorHAnsi" w:cs="Calibri"/>
          <w:sz w:val="32"/>
          <w:szCs w:val="32"/>
          <w:lang w:eastAsia="en-US"/>
        </w:rPr>
        <w:t>consists of different questions specific to the context of the student.</w:t>
      </w:r>
      <w:r>
        <w:rPr>
          <w:rFonts w:asciiTheme="minorHAnsi" w:hAnsiTheme="minorHAnsi"/>
          <w:sz w:val="32"/>
          <w:szCs w:val="32"/>
        </w:rPr>
        <w:t xml:space="preserve"> The reason behind development of this system is to help in managing and maintaining the students results as well as checking their progress. The program gives detailed result based on the performance of student. The details include subject details, student marks details, student name etc. Moreover, </w:t>
      </w:r>
      <w:r>
        <w:rPr>
          <w:rFonts w:asciiTheme="minorHAnsi" w:hAnsiTheme="minorHAnsi" w:cs="Arial"/>
          <w:color w:val="202122"/>
          <w:sz w:val="32"/>
          <w:szCs w:val="32"/>
          <w:shd w:val="clear" w:color="auto" w:fill="FFFFFF"/>
        </w:rPr>
        <w:t xml:space="preserve">in an educational context, a MCQs quiz is usually a form of a student assessment, and one of the best way to assess a student’s intellectual ability. </w:t>
      </w:r>
    </w:p>
    <w:p w14:paraId="39FE34CD" w14:textId="1B1607C4" w:rsidR="004C2A90" w:rsidRDefault="006E33D6" w:rsidP="00927BE8">
      <w:pPr>
        <w:jc w:val="center"/>
        <w:rPr>
          <w:rFonts w:asciiTheme="minorHAnsi" w:hAnsiTheme="minorHAnsi" w:cstheme="minorHAnsi"/>
          <w:b/>
          <w:sz w:val="56"/>
          <w:szCs w:val="48"/>
          <w:u w:val="single"/>
        </w:rPr>
      </w:pPr>
      <w:r>
        <w:rPr>
          <w:rFonts w:asciiTheme="minorHAnsi" w:hAnsiTheme="minorHAnsi" w:cstheme="minorHAnsi"/>
          <w:b/>
          <w:sz w:val="56"/>
          <w:szCs w:val="48"/>
          <w:u w:val="single"/>
        </w:rPr>
        <w:lastRenderedPageBreak/>
        <w:t>DESCRIPTION</w:t>
      </w:r>
    </w:p>
    <w:p w14:paraId="7AF4B22F" w14:textId="1ED77706" w:rsidR="006E33D6" w:rsidRDefault="006E33D6" w:rsidP="006E33D6">
      <w:pPr>
        <w:spacing w:line="276" w:lineRule="auto"/>
        <w:rPr>
          <w:rFonts w:ascii="Times New Roman" w:hAnsi="Times New Roman" w:cstheme="minorHAnsi"/>
          <w:bCs/>
          <w:sz w:val="28"/>
          <w:szCs w:val="48"/>
        </w:rPr>
      </w:pPr>
      <w:r>
        <w:rPr>
          <w:rFonts w:ascii="Times New Roman" w:hAnsi="Times New Roman" w:cstheme="minorHAnsi"/>
          <w:bCs/>
          <w:sz w:val="28"/>
          <w:szCs w:val="48"/>
        </w:rPr>
        <w:t xml:space="preserve">The Project </w:t>
      </w:r>
      <w:r>
        <w:rPr>
          <w:rFonts w:ascii="Times New Roman" w:hAnsi="Times New Roman" w:cstheme="minorHAnsi"/>
          <w:b/>
          <w:sz w:val="28"/>
          <w:szCs w:val="48"/>
        </w:rPr>
        <w:t>“</w:t>
      </w:r>
      <w:r>
        <w:rPr>
          <w:rFonts w:ascii="Times New Roman" w:hAnsi="Times New Roman" w:cstheme="minorHAnsi"/>
          <w:b/>
          <w:sz w:val="28"/>
          <w:szCs w:val="48"/>
        </w:rPr>
        <w:t>MCQs Test based System</w:t>
      </w:r>
      <w:r>
        <w:rPr>
          <w:rFonts w:ascii="Times New Roman" w:hAnsi="Times New Roman" w:cstheme="minorHAnsi"/>
          <w:b/>
          <w:sz w:val="28"/>
          <w:szCs w:val="48"/>
        </w:rPr>
        <w:t>”</w:t>
      </w:r>
      <w:r>
        <w:rPr>
          <w:rFonts w:ascii="Times New Roman" w:hAnsi="Times New Roman" w:cstheme="minorHAnsi"/>
          <w:bCs/>
          <w:sz w:val="28"/>
          <w:szCs w:val="48"/>
        </w:rPr>
        <w:t xml:space="preserve"> is made using the </w:t>
      </w:r>
      <w:r>
        <w:rPr>
          <w:rFonts w:ascii="Times New Roman" w:hAnsi="Times New Roman" w:cstheme="minorHAnsi"/>
          <w:b/>
          <w:bCs/>
          <w:sz w:val="28"/>
          <w:szCs w:val="48"/>
        </w:rPr>
        <w:t>“MIPS</w:t>
      </w:r>
      <w:r w:rsidRPr="005259A0">
        <w:rPr>
          <w:rFonts w:ascii="Times New Roman" w:hAnsi="Times New Roman" w:cstheme="minorHAnsi"/>
          <w:b/>
          <w:bCs/>
          <w:sz w:val="28"/>
          <w:szCs w:val="48"/>
        </w:rPr>
        <w:t>”</w:t>
      </w:r>
      <w:r>
        <w:rPr>
          <w:rFonts w:ascii="Times New Roman" w:hAnsi="Times New Roman" w:cstheme="minorHAnsi"/>
          <w:bCs/>
          <w:sz w:val="28"/>
          <w:szCs w:val="48"/>
        </w:rPr>
        <w:t xml:space="preserve"> with the help of </w:t>
      </w:r>
      <w:r w:rsidRPr="004F1803">
        <w:rPr>
          <w:rFonts w:ascii="Times New Roman" w:hAnsi="Times New Roman" w:cstheme="minorHAnsi"/>
          <w:b/>
          <w:bCs/>
          <w:sz w:val="28"/>
          <w:szCs w:val="48"/>
        </w:rPr>
        <w:t>MARS</w:t>
      </w:r>
      <w:r>
        <w:rPr>
          <w:rFonts w:ascii="Times New Roman" w:hAnsi="Times New Roman" w:cstheme="minorHAnsi"/>
          <w:bCs/>
          <w:sz w:val="28"/>
          <w:szCs w:val="48"/>
        </w:rPr>
        <w:t xml:space="preserve">. </w:t>
      </w:r>
    </w:p>
    <w:p w14:paraId="1864ACF6" w14:textId="77777777" w:rsidR="006E33D6" w:rsidRDefault="006E33D6" w:rsidP="006E33D6">
      <w:pPr>
        <w:spacing w:line="276" w:lineRule="auto"/>
        <w:rPr>
          <w:rFonts w:ascii="Times New Roman" w:hAnsi="Times New Roman" w:cstheme="minorHAnsi"/>
          <w:bCs/>
          <w:sz w:val="28"/>
          <w:szCs w:val="48"/>
        </w:rPr>
      </w:pPr>
    </w:p>
    <w:p w14:paraId="694C24D1" w14:textId="261F5622" w:rsidR="006E33D6" w:rsidRDefault="006E33D6" w:rsidP="006E33D6">
      <w:pPr>
        <w:spacing w:line="276" w:lineRule="auto"/>
        <w:rPr>
          <w:rFonts w:ascii="Times New Roman" w:hAnsi="Times New Roman" w:cstheme="minorHAnsi"/>
          <w:bCs/>
          <w:sz w:val="28"/>
          <w:szCs w:val="48"/>
        </w:rPr>
      </w:pPr>
      <w:r>
        <w:rPr>
          <w:rFonts w:ascii="Times New Roman" w:hAnsi="Times New Roman" w:cstheme="minorHAnsi"/>
          <w:bCs/>
          <w:sz w:val="28"/>
          <w:szCs w:val="48"/>
        </w:rPr>
        <w:t xml:space="preserve">The project starts by asking the user OR student name who has participated in the </w:t>
      </w:r>
      <w:r>
        <w:rPr>
          <w:rFonts w:ascii="Times New Roman" w:hAnsi="Times New Roman" w:cstheme="minorHAnsi"/>
          <w:b/>
          <w:bCs/>
          <w:sz w:val="28"/>
          <w:szCs w:val="48"/>
        </w:rPr>
        <w:t>MCQs</w:t>
      </w:r>
      <w:r w:rsidRPr="00E8795E">
        <w:rPr>
          <w:rFonts w:ascii="Times New Roman" w:hAnsi="Times New Roman" w:cstheme="minorHAnsi"/>
          <w:b/>
          <w:bCs/>
          <w:sz w:val="28"/>
          <w:szCs w:val="48"/>
        </w:rPr>
        <w:t xml:space="preserve"> TEST</w:t>
      </w:r>
      <w:r>
        <w:rPr>
          <w:rFonts w:ascii="Times New Roman" w:hAnsi="Times New Roman" w:cstheme="minorHAnsi"/>
          <w:bCs/>
          <w:sz w:val="28"/>
          <w:szCs w:val="48"/>
        </w:rPr>
        <w:t xml:space="preserve">. Then, three (3) respective subjects appear on the screen. Now it depends upon the student’s choice that whom subject’s </w:t>
      </w:r>
      <w:r>
        <w:rPr>
          <w:rFonts w:ascii="Times New Roman" w:hAnsi="Times New Roman" w:cstheme="minorHAnsi"/>
          <w:bCs/>
          <w:sz w:val="28"/>
          <w:szCs w:val="48"/>
        </w:rPr>
        <w:t>MCQs</w:t>
      </w:r>
      <w:r>
        <w:rPr>
          <w:rFonts w:ascii="Times New Roman" w:hAnsi="Times New Roman" w:cstheme="minorHAnsi"/>
          <w:bCs/>
          <w:sz w:val="28"/>
          <w:szCs w:val="48"/>
        </w:rPr>
        <w:t xml:space="preserve"> will he take first.  </w:t>
      </w:r>
      <w:r w:rsidRPr="00354EAF">
        <w:rPr>
          <w:rFonts w:ascii="Times New Roman" w:hAnsi="Times New Roman" w:cstheme="minorHAnsi"/>
          <w:bCs/>
          <w:sz w:val="28"/>
          <w:szCs w:val="48"/>
        </w:rPr>
        <w:t xml:space="preserve">Each subject has </w:t>
      </w:r>
      <w:r w:rsidRPr="00354EAF">
        <w:rPr>
          <w:rFonts w:ascii="Times New Roman" w:hAnsi="Times New Roman" w:cstheme="minorHAnsi"/>
          <w:bCs/>
          <w:sz w:val="28"/>
          <w:szCs w:val="48"/>
        </w:rPr>
        <w:t>five (</w:t>
      </w:r>
      <w:r w:rsidRPr="00354EAF">
        <w:rPr>
          <w:rFonts w:ascii="Times New Roman" w:hAnsi="Times New Roman" w:cstheme="minorHAnsi"/>
          <w:bCs/>
          <w:sz w:val="28"/>
          <w:szCs w:val="48"/>
        </w:rPr>
        <w:t xml:space="preserve">5) multiple choice questions and each of them has </w:t>
      </w:r>
      <w:r w:rsidRPr="00354EAF">
        <w:rPr>
          <w:rFonts w:ascii="Times New Roman" w:hAnsi="Times New Roman" w:cstheme="minorHAnsi"/>
          <w:bCs/>
          <w:sz w:val="28"/>
          <w:szCs w:val="48"/>
        </w:rPr>
        <w:t>one (</w:t>
      </w:r>
      <w:r w:rsidRPr="00354EAF">
        <w:rPr>
          <w:rFonts w:ascii="Times New Roman" w:hAnsi="Times New Roman" w:cstheme="minorHAnsi"/>
          <w:bCs/>
          <w:sz w:val="28"/>
          <w:szCs w:val="48"/>
        </w:rPr>
        <w:t>1) point.</w:t>
      </w:r>
    </w:p>
    <w:p w14:paraId="3734A4B9" w14:textId="77777777" w:rsidR="006E33D6" w:rsidRDefault="006E33D6" w:rsidP="00927BE8">
      <w:pPr>
        <w:jc w:val="center"/>
        <w:rPr>
          <w:rFonts w:asciiTheme="minorHAnsi" w:hAnsiTheme="minorHAnsi" w:cstheme="minorHAnsi"/>
          <w:b/>
          <w:sz w:val="56"/>
          <w:szCs w:val="48"/>
          <w:u w:val="single"/>
        </w:rPr>
      </w:pPr>
    </w:p>
    <w:p w14:paraId="779BAD3A" w14:textId="77777777" w:rsidR="004C2A90" w:rsidRDefault="004C2A90" w:rsidP="00927BE8">
      <w:pPr>
        <w:jc w:val="center"/>
        <w:rPr>
          <w:rFonts w:asciiTheme="minorHAnsi" w:hAnsiTheme="minorHAnsi" w:cstheme="minorHAnsi"/>
          <w:b/>
          <w:sz w:val="56"/>
          <w:szCs w:val="48"/>
          <w:u w:val="single"/>
        </w:rPr>
      </w:pPr>
    </w:p>
    <w:p w14:paraId="412D4DE9" w14:textId="65A149DE" w:rsidR="00927BE8" w:rsidRPr="000F2FBA" w:rsidRDefault="000F2FBA" w:rsidP="00927BE8">
      <w:pPr>
        <w:jc w:val="center"/>
        <w:rPr>
          <w:rFonts w:asciiTheme="minorHAnsi" w:hAnsiTheme="minorHAnsi" w:cstheme="minorHAnsi"/>
          <w:b/>
          <w:sz w:val="56"/>
          <w:szCs w:val="48"/>
          <w:u w:val="single"/>
        </w:rPr>
      </w:pPr>
      <w:r w:rsidRPr="000F2FBA">
        <w:rPr>
          <w:rFonts w:asciiTheme="minorHAnsi" w:hAnsiTheme="minorHAnsi" w:cstheme="minorHAnsi"/>
          <w:b/>
          <w:sz w:val="56"/>
          <w:szCs w:val="48"/>
          <w:u w:val="single"/>
        </w:rPr>
        <w:t xml:space="preserve">CONCEPTS </w:t>
      </w:r>
      <w:r w:rsidR="00927BE8" w:rsidRPr="000F2FBA">
        <w:rPr>
          <w:rFonts w:asciiTheme="minorHAnsi" w:hAnsiTheme="minorHAnsi" w:cstheme="minorHAnsi"/>
          <w:b/>
          <w:sz w:val="56"/>
          <w:szCs w:val="48"/>
          <w:u w:val="single"/>
        </w:rPr>
        <w:t>U</w:t>
      </w:r>
      <w:r w:rsidR="00BB54CA" w:rsidRPr="000F2FBA">
        <w:rPr>
          <w:rFonts w:asciiTheme="minorHAnsi" w:hAnsiTheme="minorHAnsi" w:cstheme="minorHAnsi"/>
          <w:b/>
          <w:sz w:val="56"/>
          <w:szCs w:val="48"/>
          <w:u w:val="single"/>
        </w:rPr>
        <w:t>SE</w:t>
      </w:r>
      <w:r w:rsidRPr="000F2FBA">
        <w:rPr>
          <w:rFonts w:asciiTheme="minorHAnsi" w:hAnsiTheme="minorHAnsi" w:cstheme="minorHAnsi"/>
          <w:b/>
          <w:sz w:val="56"/>
          <w:szCs w:val="48"/>
          <w:u w:val="single"/>
        </w:rPr>
        <w:t>D</w:t>
      </w:r>
    </w:p>
    <w:p w14:paraId="397C77E4" w14:textId="756F0236" w:rsidR="006639C9" w:rsidRDefault="006639C9" w:rsidP="006639C9">
      <w:pPr>
        <w:spacing w:before="240" w:line="276" w:lineRule="auto"/>
        <w:rPr>
          <w:rFonts w:ascii="Times New Roman" w:hAnsi="Times New Roman"/>
          <w:sz w:val="28"/>
          <w:szCs w:val="40"/>
        </w:rPr>
      </w:pPr>
      <w:r>
        <w:rPr>
          <w:rFonts w:ascii="Times New Roman" w:hAnsi="Times New Roman"/>
          <w:sz w:val="28"/>
          <w:szCs w:val="40"/>
        </w:rPr>
        <w:t>The concepts of MIPS are:</w:t>
      </w:r>
    </w:p>
    <w:p w14:paraId="77102AE9" w14:textId="77777777" w:rsidR="006639C9" w:rsidRDefault="006639C9" w:rsidP="006639C9">
      <w:pPr>
        <w:pStyle w:val="ListParagraph"/>
        <w:numPr>
          <w:ilvl w:val="0"/>
          <w:numId w:val="4"/>
        </w:numPr>
        <w:spacing w:before="240" w:line="276" w:lineRule="auto"/>
        <w:rPr>
          <w:rFonts w:ascii="Times New Roman" w:hAnsi="Times New Roman"/>
          <w:b/>
          <w:sz w:val="28"/>
          <w:szCs w:val="40"/>
        </w:rPr>
      </w:pPr>
      <w:r>
        <w:t>MIPS register names begin with a $.</w:t>
      </w:r>
    </w:p>
    <w:p w14:paraId="424B189E" w14:textId="77777777" w:rsidR="006639C9" w:rsidRDefault="006639C9" w:rsidP="006639C9">
      <w:pPr>
        <w:pStyle w:val="ListParagraph"/>
        <w:numPr>
          <w:ilvl w:val="0"/>
          <w:numId w:val="4"/>
        </w:numPr>
        <w:spacing w:before="240" w:line="276" w:lineRule="auto"/>
        <w:rPr>
          <w:rFonts w:ascii="Times New Roman" w:hAnsi="Times New Roman"/>
          <w:b/>
          <w:sz w:val="28"/>
          <w:szCs w:val="40"/>
        </w:rPr>
      </w:pPr>
      <w:r>
        <w:t>MIPS is a register-to-register, or load/store, architecture.</w:t>
      </w:r>
    </w:p>
    <w:p w14:paraId="55FC357F" w14:textId="77777777" w:rsidR="006639C9" w:rsidRDefault="006639C9" w:rsidP="006639C9">
      <w:pPr>
        <w:pStyle w:val="ListParagraph"/>
        <w:numPr>
          <w:ilvl w:val="0"/>
          <w:numId w:val="4"/>
        </w:numPr>
        <w:spacing w:before="240" w:line="276" w:lineRule="auto"/>
        <w:rPr>
          <w:rFonts w:ascii="Times New Roman" w:hAnsi="Times New Roman"/>
          <w:b/>
          <w:sz w:val="28"/>
          <w:szCs w:val="40"/>
        </w:rPr>
      </w:pPr>
      <w:r>
        <w:t>MIPS uses three-address instructions for data manipulation.</w:t>
      </w:r>
    </w:p>
    <w:p w14:paraId="479D29A5" w14:textId="77777777" w:rsidR="006639C9" w:rsidRDefault="006639C9" w:rsidP="006639C9">
      <w:pPr>
        <w:pStyle w:val="ListParagraph"/>
        <w:spacing w:before="240" w:line="276" w:lineRule="auto"/>
        <w:rPr>
          <w:rFonts w:ascii="Times New Roman" w:hAnsi="Times New Roman"/>
          <w:b/>
          <w:sz w:val="28"/>
          <w:szCs w:val="40"/>
        </w:rPr>
      </w:pPr>
    </w:p>
    <w:p w14:paraId="11BFF8CF" w14:textId="77777777" w:rsidR="004C2A90" w:rsidRDefault="004C2A90" w:rsidP="000F2FBA">
      <w:pPr>
        <w:jc w:val="center"/>
        <w:rPr>
          <w:rFonts w:asciiTheme="minorHAnsi" w:hAnsiTheme="minorHAnsi" w:cstheme="minorHAnsi"/>
          <w:b/>
          <w:sz w:val="56"/>
          <w:szCs w:val="48"/>
          <w:u w:val="single"/>
        </w:rPr>
      </w:pPr>
    </w:p>
    <w:p w14:paraId="15849C63" w14:textId="77777777" w:rsidR="00BC7836" w:rsidRPr="00BC7836" w:rsidRDefault="00BC7836" w:rsidP="00BC7836">
      <w:pPr>
        <w:rPr>
          <w:rFonts w:ascii="Times New Roman" w:hAnsi="Times New Roman" w:cstheme="minorHAnsi"/>
          <w:bCs/>
          <w:sz w:val="28"/>
          <w:szCs w:val="48"/>
        </w:rPr>
      </w:pPr>
    </w:p>
    <w:p w14:paraId="2CE8C1F8" w14:textId="186EF761" w:rsidR="00FB57D7" w:rsidRDefault="009A4A26" w:rsidP="00F90E9C">
      <w:pPr>
        <w:jc w:val="center"/>
        <w:rPr>
          <w:rFonts w:asciiTheme="minorHAnsi" w:hAnsiTheme="minorHAnsi" w:cstheme="minorHAnsi"/>
          <w:b/>
          <w:sz w:val="56"/>
          <w:szCs w:val="48"/>
          <w:u w:val="single"/>
        </w:rPr>
      </w:pPr>
      <w:r>
        <w:rPr>
          <w:rFonts w:asciiTheme="minorHAnsi" w:hAnsiTheme="minorHAnsi" w:cstheme="minorHAnsi"/>
          <w:b/>
          <w:sz w:val="56"/>
          <w:szCs w:val="48"/>
          <w:u w:val="single"/>
        </w:rPr>
        <w:t xml:space="preserve">MIPs </w:t>
      </w:r>
      <w:r w:rsidR="000F2FBA">
        <w:rPr>
          <w:rFonts w:asciiTheme="minorHAnsi" w:hAnsiTheme="minorHAnsi" w:cstheme="minorHAnsi"/>
          <w:b/>
          <w:sz w:val="56"/>
          <w:szCs w:val="48"/>
          <w:u w:val="single"/>
        </w:rPr>
        <w:t>CO</w:t>
      </w:r>
      <w:r w:rsidR="000F2FBA" w:rsidRPr="000F2FBA">
        <w:rPr>
          <w:rFonts w:asciiTheme="minorHAnsi" w:hAnsiTheme="minorHAnsi" w:cstheme="minorHAnsi"/>
          <w:b/>
          <w:sz w:val="56"/>
          <w:szCs w:val="48"/>
          <w:u w:val="single"/>
        </w:rPr>
        <w:t>D</w:t>
      </w:r>
      <w:r w:rsidR="000F2FBA">
        <w:rPr>
          <w:rFonts w:asciiTheme="minorHAnsi" w:hAnsiTheme="minorHAnsi" w:cstheme="minorHAnsi"/>
          <w:b/>
          <w:sz w:val="56"/>
          <w:szCs w:val="48"/>
          <w:u w:val="single"/>
        </w:rPr>
        <w:t>E</w:t>
      </w:r>
    </w:p>
    <w:p w14:paraId="2A8A0218" w14:textId="77777777" w:rsidR="00F90E9C" w:rsidRPr="00F90E9C" w:rsidRDefault="00F90E9C" w:rsidP="00F90E9C">
      <w:pPr>
        <w:jc w:val="center"/>
        <w:rPr>
          <w:rFonts w:asciiTheme="minorHAnsi" w:hAnsiTheme="minorHAnsi" w:cstheme="minorHAnsi"/>
          <w:b/>
          <w:sz w:val="56"/>
          <w:szCs w:val="48"/>
          <w:u w:val="single"/>
        </w:rPr>
      </w:pPr>
    </w:p>
    <w:p w14:paraId="786620C8" w14:textId="77777777" w:rsidR="00FB57D7" w:rsidRPr="00EC7342" w:rsidRDefault="00FB57D7" w:rsidP="00EC7342">
      <w:pPr>
        <w:rPr>
          <w:rFonts w:ascii="Times New Roman" w:hAnsi="Times New Roman"/>
          <w:szCs w:val="24"/>
        </w:rPr>
      </w:pPr>
    </w:p>
    <w:p w14:paraId="54A73D83" w14:textId="77777777" w:rsidR="00FB57D7" w:rsidRPr="00EC7342" w:rsidRDefault="00FB57D7" w:rsidP="00EC7342">
      <w:pPr>
        <w:rPr>
          <w:rFonts w:ascii="Times New Roman" w:hAnsi="Times New Roman"/>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565"/>
      </w:tblGrid>
      <w:tr w:rsidR="00F90E9C" w:rsidRPr="00F90E9C" w14:paraId="36E4862F" w14:textId="77777777" w:rsidTr="00F90E9C">
        <w:trPr>
          <w:gridAfter w:val="1"/>
        </w:trPr>
        <w:tc>
          <w:tcPr>
            <w:tcW w:w="0" w:type="auto"/>
            <w:shd w:val="clear" w:color="auto" w:fill="FFFFFF"/>
            <w:tcMar>
              <w:top w:w="0" w:type="dxa"/>
              <w:left w:w="150" w:type="dxa"/>
              <w:bottom w:w="0" w:type="dxa"/>
              <w:right w:w="150" w:type="dxa"/>
            </w:tcMar>
            <w:hideMark/>
          </w:tcPr>
          <w:p w14:paraId="7DC2D7F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.data</w:t>
            </w:r>
          </w:p>
        </w:tc>
      </w:tr>
      <w:tr w:rsidR="00F90E9C" w:rsidRPr="00F90E9C" w14:paraId="02D7AF93" w14:textId="77777777" w:rsidTr="00F90E9C">
        <w:tc>
          <w:tcPr>
            <w:tcW w:w="750" w:type="dxa"/>
            <w:shd w:val="clear" w:color="auto" w:fill="auto"/>
            <w:noWrap/>
            <w:tcMar>
              <w:top w:w="0" w:type="dxa"/>
              <w:left w:w="150" w:type="dxa"/>
              <w:bottom w:w="0" w:type="dxa"/>
              <w:right w:w="150" w:type="dxa"/>
            </w:tcMar>
            <w:hideMark/>
          </w:tcPr>
          <w:p w14:paraId="77FC96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2126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ask_op: .asciiz"Answer: "</w:t>
            </w:r>
          </w:p>
        </w:tc>
      </w:tr>
      <w:tr w:rsidR="00F90E9C" w:rsidRPr="00F90E9C" w14:paraId="357FEC56" w14:textId="77777777" w:rsidTr="00F90E9C">
        <w:tc>
          <w:tcPr>
            <w:tcW w:w="750" w:type="dxa"/>
            <w:shd w:val="clear" w:color="auto" w:fill="FFFFFF"/>
            <w:noWrap/>
            <w:tcMar>
              <w:top w:w="0" w:type="dxa"/>
              <w:left w:w="150" w:type="dxa"/>
              <w:bottom w:w="0" w:type="dxa"/>
              <w:right w:w="150" w:type="dxa"/>
            </w:tcMar>
            <w:hideMark/>
          </w:tcPr>
          <w:p w14:paraId="277753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7CB18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game: .asciiz"\n\tQUIZ"</w:t>
            </w:r>
          </w:p>
        </w:tc>
      </w:tr>
      <w:tr w:rsidR="00F90E9C" w:rsidRPr="00F90E9C" w14:paraId="3E68128A" w14:textId="77777777" w:rsidTr="00F90E9C">
        <w:tc>
          <w:tcPr>
            <w:tcW w:w="750" w:type="dxa"/>
            <w:shd w:val="clear" w:color="auto" w:fill="auto"/>
            <w:noWrap/>
            <w:tcMar>
              <w:top w:w="0" w:type="dxa"/>
              <w:left w:w="150" w:type="dxa"/>
              <w:bottom w:w="0" w:type="dxa"/>
              <w:right w:w="150" w:type="dxa"/>
            </w:tcMar>
            <w:hideMark/>
          </w:tcPr>
          <w:p w14:paraId="079A808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407F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line: .asciiz"______________________________"</w:t>
            </w:r>
          </w:p>
        </w:tc>
      </w:tr>
      <w:tr w:rsidR="00F90E9C" w:rsidRPr="00F90E9C" w14:paraId="791B592E" w14:textId="77777777" w:rsidTr="00F90E9C">
        <w:tc>
          <w:tcPr>
            <w:tcW w:w="750" w:type="dxa"/>
            <w:shd w:val="clear" w:color="auto" w:fill="FFFFFF"/>
            <w:noWrap/>
            <w:tcMar>
              <w:top w:w="0" w:type="dxa"/>
              <w:left w:w="150" w:type="dxa"/>
              <w:bottom w:w="0" w:type="dxa"/>
              <w:right w:w="150" w:type="dxa"/>
            </w:tcMar>
            <w:hideMark/>
          </w:tcPr>
          <w:p w14:paraId="399C05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17BE5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fullmarks: .asciiz"\tF.M=5\n"</w:t>
            </w:r>
          </w:p>
        </w:tc>
      </w:tr>
      <w:tr w:rsidR="00F90E9C" w:rsidRPr="00F90E9C" w14:paraId="1B94809E" w14:textId="77777777" w:rsidTr="00F90E9C">
        <w:tc>
          <w:tcPr>
            <w:tcW w:w="750" w:type="dxa"/>
            <w:shd w:val="clear" w:color="auto" w:fill="auto"/>
            <w:noWrap/>
            <w:tcMar>
              <w:top w:w="0" w:type="dxa"/>
              <w:left w:w="150" w:type="dxa"/>
              <w:bottom w:w="0" w:type="dxa"/>
              <w:right w:w="150" w:type="dxa"/>
            </w:tcMar>
            <w:hideMark/>
          </w:tcPr>
          <w:p w14:paraId="29393A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38976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082C4CB" w14:textId="77777777" w:rsidTr="00F90E9C">
        <w:tc>
          <w:tcPr>
            <w:tcW w:w="750" w:type="dxa"/>
            <w:shd w:val="clear" w:color="auto" w:fill="FFFFFF"/>
            <w:noWrap/>
            <w:tcMar>
              <w:top w:w="0" w:type="dxa"/>
              <w:left w:w="150" w:type="dxa"/>
              <w:bottom w:w="0" w:type="dxa"/>
              <w:right w:w="150" w:type="dxa"/>
            </w:tcMar>
            <w:hideMark/>
          </w:tcPr>
          <w:p w14:paraId="2B16FE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C414F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score: .word 0</w:t>
            </w:r>
          </w:p>
        </w:tc>
      </w:tr>
      <w:tr w:rsidR="00F90E9C" w:rsidRPr="00F90E9C" w14:paraId="7783B4C4" w14:textId="77777777" w:rsidTr="00F90E9C">
        <w:tc>
          <w:tcPr>
            <w:tcW w:w="750" w:type="dxa"/>
            <w:shd w:val="clear" w:color="auto" w:fill="auto"/>
            <w:noWrap/>
            <w:tcMar>
              <w:top w:w="0" w:type="dxa"/>
              <w:left w:w="150" w:type="dxa"/>
              <w:bottom w:w="0" w:type="dxa"/>
              <w:right w:w="150" w:type="dxa"/>
            </w:tcMar>
            <w:hideMark/>
          </w:tcPr>
          <w:p w14:paraId="13C491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0E37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box1: .asciiz"\n    -------------\n"</w:t>
            </w:r>
          </w:p>
        </w:tc>
      </w:tr>
      <w:tr w:rsidR="00F90E9C" w:rsidRPr="00F90E9C" w14:paraId="64EEEBE5" w14:textId="77777777" w:rsidTr="00F90E9C">
        <w:tc>
          <w:tcPr>
            <w:tcW w:w="750" w:type="dxa"/>
            <w:shd w:val="clear" w:color="auto" w:fill="FFFFFF"/>
            <w:noWrap/>
            <w:tcMar>
              <w:top w:w="0" w:type="dxa"/>
              <w:left w:w="150" w:type="dxa"/>
              <w:bottom w:w="0" w:type="dxa"/>
              <w:right w:w="150" w:type="dxa"/>
            </w:tcMar>
            <w:hideMark/>
          </w:tcPr>
          <w:p w14:paraId="12BABC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0D34A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s_card: .asciiz"    | SCORECARD |\n"</w:t>
            </w:r>
          </w:p>
        </w:tc>
      </w:tr>
      <w:tr w:rsidR="00F90E9C" w:rsidRPr="00F90E9C" w14:paraId="74BAFCA2" w14:textId="77777777" w:rsidTr="00F90E9C">
        <w:tc>
          <w:tcPr>
            <w:tcW w:w="750" w:type="dxa"/>
            <w:shd w:val="clear" w:color="auto" w:fill="auto"/>
            <w:noWrap/>
            <w:tcMar>
              <w:top w:w="0" w:type="dxa"/>
              <w:left w:w="150" w:type="dxa"/>
              <w:bottom w:w="0" w:type="dxa"/>
              <w:right w:w="150" w:type="dxa"/>
            </w:tcMar>
            <w:hideMark/>
          </w:tcPr>
          <w:p w14:paraId="3CDCA3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683B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box2: .asciiz"    -------------\n**********************\n"</w:t>
            </w:r>
          </w:p>
        </w:tc>
      </w:tr>
      <w:tr w:rsidR="00F90E9C" w:rsidRPr="00F90E9C" w14:paraId="680A32EC" w14:textId="77777777" w:rsidTr="00F90E9C">
        <w:tc>
          <w:tcPr>
            <w:tcW w:w="750" w:type="dxa"/>
            <w:shd w:val="clear" w:color="auto" w:fill="FFFFFF"/>
            <w:noWrap/>
            <w:tcMar>
              <w:top w:w="0" w:type="dxa"/>
              <w:left w:w="150" w:type="dxa"/>
              <w:bottom w:w="0" w:type="dxa"/>
              <w:right w:w="150" w:type="dxa"/>
            </w:tcMar>
            <w:hideMark/>
          </w:tcPr>
          <w:p w14:paraId="447AD1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C614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name: .asciiz"\nNAME:"</w:t>
            </w:r>
          </w:p>
        </w:tc>
      </w:tr>
      <w:tr w:rsidR="00F90E9C" w:rsidRPr="00F90E9C" w14:paraId="56373E34" w14:textId="77777777" w:rsidTr="00F90E9C">
        <w:tc>
          <w:tcPr>
            <w:tcW w:w="750" w:type="dxa"/>
            <w:shd w:val="clear" w:color="auto" w:fill="auto"/>
            <w:noWrap/>
            <w:tcMar>
              <w:top w:w="0" w:type="dxa"/>
              <w:left w:w="150" w:type="dxa"/>
              <w:bottom w:w="0" w:type="dxa"/>
              <w:right w:w="150" w:type="dxa"/>
            </w:tcMar>
            <w:hideMark/>
          </w:tcPr>
          <w:p w14:paraId="6A5070B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00BB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buffer: .space 30</w:t>
            </w:r>
          </w:p>
        </w:tc>
      </w:tr>
      <w:tr w:rsidR="00F90E9C" w:rsidRPr="00F90E9C" w14:paraId="17090933" w14:textId="77777777" w:rsidTr="00F90E9C">
        <w:tc>
          <w:tcPr>
            <w:tcW w:w="750" w:type="dxa"/>
            <w:shd w:val="clear" w:color="auto" w:fill="FFFFFF"/>
            <w:noWrap/>
            <w:tcMar>
              <w:top w:w="0" w:type="dxa"/>
              <w:left w:w="150" w:type="dxa"/>
              <w:bottom w:w="0" w:type="dxa"/>
              <w:right w:w="150" w:type="dxa"/>
            </w:tcMar>
            <w:hideMark/>
          </w:tcPr>
          <w:p w14:paraId="205A44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000D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ask_name: .asciiz"\nEnter your name(30 letters maximum)="</w:t>
            </w:r>
          </w:p>
        </w:tc>
      </w:tr>
      <w:tr w:rsidR="00F90E9C" w:rsidRPr="00F90E9C" w14:paraId="0F547D0A" w14:textId="77777777" w:rsidTr="00F90E9C">
        <w:tc>
          <w:tcPr>
            <w:tcW w:w="750" w:type="dxa"/>
            <w:shd w:val="clear" w:color="auto" w:fill="auto"/>
            <w:noWrap/>
            <w:tcMar>
              <w:top w:w="0" w:type="dxa"/>
              <w:left w:w="150" w:type="dxa"/>
              <w:bottom w:w="0" w:type="dxa"/>
              <w:right w:w="150" w:type="dxa"/>
            </w:tcMar>
            <w:hideMark/>
          </w:tcPr>
          <w:p w14:paraId="50B29EC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F82FD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score_out: .asciiz"\nSCORE:"</w:t>
            </w:r>
          </w:p>
        </w:tc>
      </w:tr>
      <w:tr w:rsidR="00F90E9C" w:rsidRPr="00F90E9C" w14:paraId="6D8EBA93" w14:textId="77777777" w:rsidTr="00F90E9C">
        <w:tc>
          <w:tcPr>
            <w:tcW w:w="750" w:type="dxa"/>
            <w:shd w:val="clear" w:color="auto" w:fill="FFFFFF"/>
            <w:noWrap/>
            <w:tcMar>
              <w:top w:w="0" w:type="dxa"/>
              <w:left w:w="150" w:type="dxa"/>
              <w:bottom w:w="0" w:type="dxa"/>
              <w:right w:w="150" w:type="dxa"/>
            </w:tcMar>
            <w:hideMark/>
          </w:tcPr>
          <w:p w14:paraId="374D99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08F4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852E7DA" w14:textId="77777777" w:rsidTr="00F90E9C">
        <w:tc>
          <w:tcPr>
            <w:tcW w:w="750" w:type="dxa"/>
            <w:shd w:val="clear" w:color="auto" w:fill="auto"/>
            <w:noWrap/>
            <w:tcMar>
              <w:top w:w="0" w:type="dxa"/>
              <w:left w:w="150" w:type="dxa"/>
              <w:bottom w:w="0" w:type="dxa"/>
              <w:right w:w="150" w:type="dxa"/>
            </w:tcMar>
            <w:hideMark/>
          </w:tcPr>
          <w:p w14:paraId="179881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A36B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head: .asciiz"\n******** General MCQ's Test ***********\n"</w:t>
            </w:r>
          </w:p>
        </w:tc>
      </w:tr>
      <w:tr w:rsidR="00F90E9C" w:rsidRPr="00F90E9C" w14:paraId="2C38BBA6" w14:textId="77777777" w:rsidTr="00F90E9C">
        <w:tc>
          <w:tcPr>
            <w:tcW w:w="750" w:type="dxa"/>
            <w:shd w:val="clear" w:color="auto" w:fill="FFFFFF"/>
            <w:noWrap/>
            <w:tcMar>
              <w:top w:w="0" w:type="dxa"/>
              <w:left w:w="150" w:type="dxa"/>
              <w:bottom w:w="0" w:type="dxa"/>
              <w:right w:w="150" w:type="dxa"/>
            </w:tcMar>
            <w:hideMark/>
          </w:tcPr>
          <w:p w14:paraId="0F9555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FE48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prompt: .asciiz "\n\t****Menu\n[0] Press Exit\t [1] Press Find Again\nSelect Option:  "</w:t>
            </w:r>
          </w:p>
        </w:tc>
      </w:tr>
      <w:tr w:rsidR="00F90E9C" w:rsidRPr="00F90E9C" w14:paraId="48F72E59" w14:textId="77777777" w:rsidTr="00F90E9C">
        <w:tc>
          <w:tcPr>
            <w:tcW w:w="750" w:type="dxa"/>
            <w:shd w:val="clear" w:color="auto" w:fill="auto"/>
            <w:noWrap/>
            <w:tcMar>
              <w:top w:w="0" w:type="dxa"/>
              <w:left w:w="150" w:type="dxa"/>
              <w:bottom w:w="0" w:type="dxa"/>
              <w:right w:w="150" w:type="dxa"/>
            </w:tcMar>
            <w:hideMark/>
          </w:tcPr>
          <w:p w14:paraId="17838C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A174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39F508F" w14:textId="77777777" w:rsidTr="00F90E9C">
        <w:tc>
          <w:tcPr>
            <w:tcW w:w="750" w:type="dxa"/>
            <w:shd w:val="clear" w:color="auto" w:fill="FFFFFF"/>
            <w:noWrap/>
            <w:tcMar>
              <w:top w:w="0" w:type="dxa"/>
              <w:left w:w="150" w:type="dxa"/>
              <w:bottom w:w="0" w:type="dxa"/>
              <w:right w:w="150" w:type="dxa"/>
            </w:tcMar>
            <w:hideMark/>
          </w:tcPr>
          <w:p w14:paraId="4DB9E2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38DD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.align 2</w:t>
            </w:r>
          </w:p>
        </w:tc>
      </w:tr>
      <w:tr w:rsidR="00F90E9C" w:rsidRPr="00F90E9C" w14:paraId="072FC6CB" w14:textId="77777777" w:rsidTr="00F90E9C">
        <w:tc>
          <w:tcPr>
            <w:tcW w:w="750" w:type="dxa"/>
            <w:shd w:val="clear" w:color="auto" w:fill="auto"/>
            <w:noWrap/>
            <w:tcMar>
              <w:top w:w="0" w:type="dxa"/>
              <w:left w:w="150" w:type="dxa"/>
              <w:bottom w:w="0" w:type="dxa"/>
              <w:right w:w="150" w:type="dxa"/>
            </w:tcMar>
            <w:hideMark/>
          </w:tcPr>
          <w:p w14:paraId="41E261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B3221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varword: .word main,case0,case1,case2</w:t>
            </w:r>
          </w:p>
        </w:tc>
      </w:tr>
      <w:tr w:rsidR="00F90E9C" w:rsidRPr="00F90E9C" w14:paraId="21D4D2C8" w14:textId="77777777" w:rsidTr="00F90E9C">
        <w:tc>
          <w:tcPr>
            <w:tcW w:w="750" w:type="dxa"/>
            <w:shd w:val="clear" w:color="auto" w:fill="FFFFFF"/>
            <w:noWrap/>
            <w:tcMar>
              <w:top w:w="0" w:type="dxa"/>
              <w:left w:w="150" w:type="dxa"/>
              <w:bottom w:w="0" w:type="dxa"/>
              <w:right w:w="150" w:type="dxa"/>
            </w:tcMar>
            <w:hideMark/>
          </w:tcPr>
          <w:p w14:paraId="4EEA05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E4E293" w14:textId="6565EC98"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input: .asciiz "\n******** Select Subject *********\n[0] General Science\n[1] Computer Science\n[2] </w:t>
            </w:r>
            <w:r w:rsidR="009244AB">
              <w:rPr>
                <w:rFonts w:ascii="Consolas" w:hAnsi="Consolas" w:cs="Segoe UI"/>
                <w:color w:val="24292E"/>
                <w:sz w:val="18"/>
                <w:szCs w:val="18"/>
                <w:lang w:eastAsia="en-US"/>
              </w:rPr>
              <w:t xml:space="preserve">Islamiat </w:t>
            </w:r>
            <w:r w:rsidRPr="00F90E9C">
              <w:rPr>
                <w:rFonts w:ascii="Consolas" w:hAnsi="Consolas" w:cs="Segoe UI"/>
                <w:color w:val="24292E"/>
                <w:sz w:val="18"/>
                <w:szCs w:val="18"/>
                <w:lang w:eastAsia="en-US"/>
              </w:rPr>
              <w:t xml:space="preserve">\nSelect Option :" </w:t>
            </w:r>
          </w:p>
        </w:tc>
      </w:tr>
      <w:tr w:rsidR="00F90E9C" w:rsidRPr="00F90E9C" w14:paraId="6E31DE9D" w14:textId="77777777" w:rsidTr="00F90E9C">
        <w:tc>
          <w:tcPr>
            <w:tcW w:w="750" w:type="dxa"/>
            <w:shd w:val="clear" w:color="auto" w:fill="auto"/>
            <w:noWrap/>
            <w:tcMar>
              <w:top w:w="0" w:type="dxa"/>
              <w:left w:w="150" w:type="dxa"/>
              <w:bottom w:w="0" w:type="dxa"/>
              <w:right w:w="150" w:type="dxa"/>
            </w:tcMar>
            <w:hideMark/>
          </w:tcPr>
          <w:p w14:paraId="7CA711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4550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msg_0: .asciiz "******* General Science MCQ'S *********" </w:t>
            </w:r>
          </w:p>
        </w:tc>
      </w:tr>
      <w:tr w:rsidR="00F90E9C" w:rsidRPr="00F90E9C" w14:paraId="481AA3EB" w14:textId="77777777" w:rsidTr="00F90E9C">
        <w:tc>
          <w:tcPr>
            <w:tcW w:w="750" w:type="dxa"/>
            <w:shd w:val="clear" w:color="auto" w:fill="FFFFFF"/>
            <w:noWrap/>
            <w:tcMar>
              <w:top w:w="0" w:type="dxa"/>
              <w:left w:w="150" w:type="dxa"/>
              <w:bottom w:w="0" w:type="dxa"/>
              <w:right w:w="150" w:type="dxa"/>
            </w:tcMar>
            <w:hideMark/>
          </w:tcPr>
          <w:p w14:paraId="0A360F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6FD22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ganswer: .byte 'c','c','d','b','a'</w:t>
            </w:r>
          </w:p>
        </w:tc>
      </w:tr>
      <w:tr w:rsidR="00F90E9C" w:rsidRPr="00F90E9C" w14:paraId="1DDE8F5C" w14:textId="77777777" w:rsidTr="00F90E9C">
        <w:tc>
          <w:tcPr>
            <w:tcW w:w="750" w:type="dxa"/>
            <w:shd w:val="clear" w:color="auto" w:fill="auto"/>
            <w:noWrap/>
            <w:tcMar>
              <w:top w:w="0" w:type="dxa"/>
              <w:left w:w="150" w:type="dxa"/>
              <w:bottom w:w="0" w:type="dxa"/>
              <w:right w:w="150" w:type="dxa"/>
            </w:tcMar>
            <w:hideMark/>
          </w:tcPr>
          <w:p w14:paraId="410F39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0D6B6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gques1: .asciiz"\n\n1. What is the capital of Pakistan ?\n"</w:t>
            </w:r>
          </w:p>
        </w:tc>
      </w:tr>
      <w:tr w:rsidR="00F90E9C" w:rsidRPr="00F90E9C" w14:paraId="7D97D46E" w14:textId="77777777" w:rsidTr="00F90E9C">
        <w:tc>
          <w:tcPr>
            <w:tcW w:w="750" w:type="dxa"/>
            <w:shd w:val="clear" w:color="auto" w:fill="FFFFFF"/>
            <w:noWrap/>
            <w:tcMar>
              <w:top w:w="0" w:type="dxa"/>
              <w:left w:w="150" w:type="dxa"/>
              <w:bottom w:w="0" w:type="dxa"/>
              <w:right w:w="150" w:type="dxa"/>
            </w:tcMar>
            <w:hideMark/>
          </w:tcPr>
          <w:p w14:paraId="7E2E8B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B219E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gq1opa: .asciiz"a)Karachi\n"</w:t>
            </w:r>
          </w:p>
        </w:tc>
      </w:tr>
      <w:tr w:rsidR="00F90E9C" w:rsidRPr="00F90E9C" w14:paraId="62B89853" w14:textId="77777777" w:rsidTr="00F90E9C">
        <w:tc>
          <w:tcPr>
            <w:tcW w:w="750" w:type="dxa"/>
            <w:shd w:val="clear" w:color="auto" w:fill="auto"/>
            <w:noWrap/>
            <w:tcMar>
              <w:top w:w="0" w:type="dxa"/>
              <w:left w:w="150" w:type="dxa"/>
              <w:bottom w:w="0" w:type="dxa"/>
              <w:right w:w="150" w:type="dxa"/>
            </w:tcMar>
            <w:hideMark/>
          </w:tcPr>
          <w:p w14:paraId="44BD7E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4A2C0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gq1opb: .asciiz"b)Lahore\n"</w:t>
            </w:r>
          </w:p>
        </w:tc>
      </w:tr>
      <w:tr w:rsidR="00F90E9C" w:rsidRPr="00F90E9C" w14:paraId="6CBB99F6" w14:textId="77777777" w:rsidTr="00F90E9C">
        <w:tc>
          <w:tcPr>
            <w:tcW w:w="750" w:type="dxa"/>
            <w:shd w:val="clear" w:color="auto" w:fill="FFFFFF"/>
            <w:noWrap/>
            <w:tcMar>
              <w:top w:w="0" w:type="dxa"/>
              <w:left w:w="150" w:type="dxa"/>
              <w:bottom w:w="0" w:type="dxa"/>
              <w:right w:w="150" w:type="dxa"/>
            </w:tcMar>
            <w:hideMark/>
          </w:tcPr>
          <w:p w14:paraId="5EB88B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8BE6F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gq1opc: .asciiz"c)Islamabad\n"</w:t>
            </w:r>
          </w:p>
        </w:tc>
      </w:tr>
      <w:tr w:rsidR="00F90E9C" w:rsidRPr="00F90E9C" w14:paraId="6708778E" w14:textId="77777777" w:rsidTr="00F90E9C">
        <w:tc>
          <w:tcPr>
            <w:tcW w:w="750" w:type="dxa"/>
            <w:shd w:val="clear" w:color="auto" w:fill="auto"/>
            <w:noWrap/>
            <w:tcMar>
              <w:top w:w="0" w:type="dxa"/>
              <w:left w:w="150" w:type="dxa"/>
              <w:bottom w:w="0" w:type="dxa"/>
              <w:right w:w="150" w:type="dxa"/>
            </w:tcMar>
            <w:hideMark/>
          </w:tcPr>
          <w:p w14:paraId="740E6E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8AA44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gq1opd: .asciiz"d)Balochistan\n"</w:t>
            </w:r>
          </w:p>
        </w:tc>
      </w:tr>
      <w:tr w:rsidR="00F90E9C" w:rsidRPr="00F90E9C" w14:paraId="4DE45771" w14:textId="77777777" w:rsidTr="00F90E9C">
        <w:tc>
          <w:tcPr>
            <w:tcW w:w="750" w:type="dxa"/>
            <w:shd w:val="clear" w:color="auto" w:fill="FFFFFF"/>
            <w:noWrap/>
            <w:tcMar>
              <w:top w:w="0" w:type="dxa"/>
              <w:left w:w="150" w:type="dxa"/>
              <w:bottom w:w="0" w:type="dxa"/>
              <w:right w:w="150" w:type="dxa"/>
            </w:tcMar>
            <w:hideMark/>
          </w:tcPr>
          <w:p w14:paraId="4ADF60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687AC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gques2: .asciiz"\n\n2. What is the name of Current PM ?\n"</w:t>
            </w:r>
          </w:p>
        </w:tc>
      </w:tr>
      <w:tr w:rsidR="00F90E9C" w:rsidRPr="00F90E9C" w14:paraId="4312F1C5" w14:textId="77777777" w:rsidTr="00F90E9C">
        <w:tc>
          <w:tcPr>
            <w:tcW w:w="750" w:type="dxa"/>
            <w:shd w:val="clear" w:color="auto" w:fill="auto"/>
            <w:noWrap/>
            <w:tcMar>
              <w:top w:w="0" w:type="dxa"/>
              <w:left w:w="150" w:type="dxa"/>
              <w:bottom w:w="0" w:type="dxa"/>
              <w:right w:w="150" w:type="dxa"/>
            </w:tcMar>
            <w:hideMark/>
          </w:tcPr>
          <w:p w14:paraId="4BFB6C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78CE3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gq2opa: .asciiz"a)Nawaz Shareef\n"</w:t>
            </w:r>
          </w:p>
        </w:tc>
      </w:tr>
      <w:tr w:rsidR="00F90E9C" w:rsidRPr="00F90E9C" w14:paraId="0B5A3BDC" w14:textId="77777777" w:rsidTr="00F90E9C">
        <w:tc>
          <w:tcPr>
            <w:tcW w:w="750" w:type="dxa"/>
            <w:shd w:val="clear" w:color="auto" w:fill="FFFFFF"/>
            <w:noWrap/>
            <w:tcMar>
              <w:top w:w="0" w:type="dxa"/>
              <w:left w:w="150" w:type="dxa"/>
              <w:bottom w:w="0" w:type="dxa"/>
              <w:right w:w="150" w:type="dxa"/>
            </w:tcMar>
            <w:hideMark/>
          </w:tcPr>
          <w:p w14:paraId="48D1E7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A68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gq2opb: .asciiz"b)Asif Ali Zardari\n"</w:t>
            </w:r>
          </w:p>
        </w:tc>
      </w:tr>
      <w:tr w:rsidR="00F90E9C" w:rsidRPr="00F90E9C" w14:paraId="153CAE8F" w14:textId="77777777" w:rsidTr="00F90E9C">
        <w:tc>
          <w:tcPr>
            <w:tcW w:w="750" w:type="dxa"/>
            <w:shd w:val="clear" w:color="auto" w:fill="auto"/>
            <w:noWrap/>
            <w:tcMar>
              <w:top w:w="0" w:type="dxa"/>
              <w:left w:w="150" w:type="dxa"/>
              <w:bottom w:w="0" w:type="dxa"/>
              <w:right w:w="150" w:type="dxa"/>
            </w:tcMar>
            <w:hideMark/>
          </w:tcPr>
          <w:p w14:paraId="1FB71C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EBBC9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gq2opc: .asciiz"c)Imran Khan\n"</w:t>
            </w:r>
          </w:p>
        </w:tc>
      </w:tr>
      <w:tr w:rsidR="00F90E9C" w:rsidRPr="00F90E9C" w14:paraId="41600D60" w14:textId="77777777" w:rsidTr="00F90E9C">
        <w:tc>
          <w:tcPr>
            <w:tcW w:w="750" w:type="dxa"/>
            <w:shd w:val="clear" w:color="auto" w:fill="FFFFFF"/>
            <w:noWrap/>
            <w:tcMar>
              <w:top w:w="0" w:type="dxa"/>
              <w:left w:w="150" w:type="dxa"/>
              <w:bottom w:w="0" w:type="dxa"/>
              <w:right w:w="150" w:type="dxa"/>
            </w:tcMar>
            <w:hideMark/>
          </w:tcPr>
          <w:p w14:paraId="540154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0268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gq2opd: .asciiz"d)Sheikh Rasheed\n"</w:t>
            </w:r>
          </w:p>
        </w:tc>
      </w:tr>
      <w:tr w:rsidR="00F90E9C" w:rsidRPr="00F90E9C" w14:paraId="7DEA2E1F" w14:textId="77777777" w:rsidTr="00F90E9C">
        <w:tc>
          <w:tcPr>
            <w:tcW w:w="750" w:type="dxa"/>
            <w:shd w:val="clear" w:color="auto" w:fill="auto"/>
            <w:noWrap/>
            <w:tcMar>
              <w:top w:w="0" w:type="dxa"/>
              <w:left w:w="150" w:type="dxa"/>
              <w:bottom w:w="0" w:type="dxa"/>
              <w:right w:w="150" w:type="dxa"/>
            </w:tcMar>
            <w:hideMark/>
          </w:tcPr>
          <w:p w14:paraId="1CEDFF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173AE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gques3: .asciiz"\n\n3. Which is the outermost planet in the solar system?\n"</w:t>
            </w:r>
          </w:p>
        </w:tc>
      </w:tr>
      <w:tr w:rsidR="00F90E9C" w:rsidRPr="00F90E9C" w14:paraId="22809CD6" w14:textId="77777777" w:rsidTr="00F90E9C">
        <w:tc>
          <w:tcPr>
            <w:tcW w:w="750" w:type="dxa"/>
            <w:shd w:val="clear" w:color="auto" w:fill="FFFFFF"/>
            <w:noWrap/>
            <w:tcMar>
              <w:top w:w="0" w:type="dxa"/>
              <w:left w:w="150" w:type="dxa"/>
              <w:bottom w:w="0" w:type="dxa"/>
              <w:right w:w="150" w:type="dxa"/>
            </w:tcMar>
            <w:hideMark/>
          </w:tcPr>
          <w:p w14:paraId="1BF85B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C876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gq3opa: .asciiz"a)Mercury\n"</w:t>
            </w:r>
          </w:p>
        </w:tc>
      </w:tr>
      <w:tr w:rsidR="00F90E9C" w:rsidRPr="00F90E9C" w14:paraId="5B914C1A" w14:textId="77777777" w:rsidTr="00F90E9C">
        <w:tc>
          <w:tcPr>
            <w:tcW w:w="750" w:type="dxa"/>
            <w:shd w:val="clear" w:color="auto" w:fill="auto"/>
            <w:noWrap/>
            <w:tcMar>
              <w:top w:w="0" w:type="dxa"/>
              <w:left w:w="150" w:type="dxa"/>
              <w:bottom w:w="0" w:type="dxa"/>
              <w:right w:w="150" w:type="dxa"/>
            </w:tcMar>
            <w:hideMark/>
          </w:tcPr>
          <w:p w14:paraId="3B0D85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CB1F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gq3opb: .asciiz"b)Pluto\n"</w:t>
            </w:r>
          </w:p>
        </w:tc>
      </w:tr>
      <w:tr w:rsidR="00F90E9C" w:rsidRPr="00F90E9C" w14:paraId="00A9FC7B" w14:textId="77777777" w:rsidTr="00F90E9C">
        <w:tc>
          <w:tcPr>
            <w:tcW w:w="750" w:type="dxa"/>
            <w:shd w:val="clear" w:color="auto" w:fill="FFFFFF"/>
            <w:noWrap/>
            <w:tcMar>
              <w:top w:w="0" w:type="dxa"/>
              <w:left w:w="150" w:type="dxa"/>
              <w:bottom w:w="0" w:type="dxa"/>
              <w:right w:w="150" w:type="dxa"/>
            </w:tcMar>
            <w:hideMark/>
          </w:tcPr>
          <w:p w14:paraId="702168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C019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gq3opc: .asciiz"c)Uranus\n"</w:t>
            </w:r>
          </w:p>
        </w:tc>
      </w:tr>
      <w:tr w:rsidR="00F90E9C" w:rsidRPr="00F90E9C" w14:paraId="737EBD5B" w14:textId="77777777" w:rsidTr="00F90E9C">
        <w:tc>
          <w:tcPr>
            <w:tcW w:w="750" w:type="dxa"/>
            <w:shd w:val="clear" w:color="auto" w:fill="auto"/>
            <w:noWrap/>
            <w:tcMar>
              <w:top w:w="0" w:type="dxa"/>
              <w:left w:w="150" w:type="dxa"/>
              <w:bottom w:w="0" w:type="dxa"/>
              <w:right w:w="150" w:type="dxa"/>
            </w:tcMar>
            <w:hideMark/>
          </w:tcPr>
          <w:p w14:paraId="1447A0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AE8E3F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gq3opd: .asciiz"d)Neptune\n"</w:t>
            </w:r>
          </w:p>
        </w:tc>
      </w:tr>
      <w:tr w:rsidR="00F90E9C" w:rsidRPr="00F90E9C" w14:paraId="1A7565D4" w14:textId="77777777" w:rsidTr="00F90E9C">
        <w:tc>
          <w:tcPr>
            <w:tcW w:w="750" w:type="dxa"/>
            <w:shd w:val="clear" w:color="auto" w:fill="FFFFFF"/>
            <w:noWrap/>
            <w:tcMar>
              <w:top w:w="0" w:type="dxa"/>
              <w:left w:w="150" w:type="dxa"/>
              <w:bottom w:w="0" w:type="dxa"/>
              <w:right w:w="150" w:type="dxa"/>
            </w:tcMar>
            <w:hideMark/>
          </w:tcPr>
          <w:p w14:paraId="603331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70C35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gques4: .asciiz"\n\n4. Astola Island is located in____________?\n"</w:t>
            </w:r>
          </w:p>
        </w:tc>
      </w:tr>
      <w:tr w:rsidR="00F90E9C" w:rsidRPr="00F90E9C" w14:paraId="4A86E591" w14:textId="77777777" w:rsidTr="00F90E9C">
        <w:tc>
          <w:tcPr>
            <w:tcW w:w="750" w:type="dxa"/>
            <w:shd w:val="clear" w:color="auto" w:fill="auto"/>
            <w:noWrap/>
            <w:tcMar>
              <w:top w:w="0" w:type="dxa"/>
              <w:left w:w="150" w:type="dxa"/>
              <w:bottom w:w="0" w:type="dxa"/>
              <w:right w:w="150" w:type="dxa"/>
            </w:tcMar>
            <w:hideMark/>
          </w:tcPr>
          <w:p w14:paraId="24D040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3E71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gq4opa: .asciiz"a) Sindh\n"</w:t>
            </w:r>
          </w:p>
        </w:tc>
      </w:tr>
      <w:tr w:rsidR="00F90E9C" w:rsidRPr="00F90E9C" w14:paraId="7B9E5A35" w14:textId="77777777" w:rsidTr="00F90E9C">
        <w:tc>
          <w:tcPr>
            <w:tcW w:w="750" w:type="dxa"/>
            <w:shd w:val="clear" w:color="auto" w:fill="FFFFFF"/>
            <w:noWrap/>
            <w:tcMar>
              <w:top w:w="0" w:type="dxa"/>
              <w:left w:w="150" w:type="dxa"/>
              <w:bottom w:w="0" w:type="dxa"/>
              <w:right w:w="150" w:type="dxa"/>
            </w:tcMar>
            <w:hideMark/>
          </w:tcPr>
          <w:p w14:paraId="3421B8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CB7A0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gq4opb: .asciiz"b) Balochistan\n"</w:t>
            </w:r>
          </w:p>
        </w:tc>
      </w:tr>
      <w:tr w:rsidR="00F90E9C" w:rsidRPr="00F90E9C" w14:paraId="5518EF13" w14:textId="77777777" w:rsidTr="00F90E9C">
        <w:tc>
          <w:tcPr>
            <w:tcW w:w="750" w:type="dxa"/>
            <w:shd w:val="clear" w:color="auto" w:fill="auto"/>
            <w:noWrap/>
            <w:tcMar>
              <w:top w:w="0" w:type="dxa"/>
              <w:left w:w="150" w:type="dxa"/>
              <w:bottom w:w="0" w:type="dxa"/>
              <w:right w:w="150" w:type="dxa"/>
            </w:tcMar>
            <w:hideMark/>
          </w:tcPr>
          <w:p w14:paraId="04F7A4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6ECF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gq4opc: .asciiz"c) Punjab\n"</w:t>
            </w:r>
          </w:p>
        </w:tc>
      </w:tr>
      <w:tr w:rsidR="00F90E9C" w:rsidRPr="00F90E9C" w14:paraId="1D66B462" w14:textId="77777777" w:rsidTr="00F90E9C">
        <w:tc>
          <w:tcPr>
            <w:tcW w:w="750" w:type="dxa"/>
            <w:shd w:val="clear" w:color="auto" w:fill="FFFFFF"/>
            <w:noWrap/>
            <w:tcMar>
              <w:top w:w="0" w:type="dxa"/>
              <w:left w:w="150" w:type="dxa"/>
              <w:bottom w:w="0" w:type="dxa"/>
              <w:right w:w="150" w:type="dxa"/>
            </w:tcMar>
            <w:hideMark/>
          </w:tcPr>
          <w:p w14:paraId="3898A1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7CEB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gq4opd: .asciiz"d)  KPK\n"</w:t>
            </w:r>
          </w:p>
        </w:tc>
      </w:tr>
      <w:tr w:rsidR="00F90E9C" w:rsidRPr="00F90E9C" w14:paraId="1E84871A" w14:textId="77777777" w:rsidTr="00F90E9C">
        <w:tc>
          <w:tcPr>
            <w:tcW w:w="750" w:type="dxa"/>
            <w:shd w:val="clear" w:color="auto" w:fill="auto"/>
            <w:noWrap/>
            <w:tcMar>
              <w:top w:w="0" w:type="dxa"/>
              <w:left w:w="150" w:type="dxa"/>
              <w:bottom w:w="0" w:type="dxa"/>
              <w:right w:w="150" w:type="dxa"/>
            </w:tcMar>
            <w:hideMark/>
          </w:tcPr>
          <w:p w14:paraId="0822D3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B21E61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gques5: .asciiz"\n\n5. What is the national food of Pakistan ?\n"</w:t>
            </w:r>
          </w:p>
        </w:tc>
      </w:tr>
      <w:tr w:rsidR="00F90E9C" w:rsidRPr="00F90E9C" w14:paraId="1EDB1DB6" w14:textId="77777777" w:rsidTr="00F90E9C">
        <w:tc>
          <w:tcPr>
            <w:tcW w:w="750" w:type="dxa"/>
            <w:shd w:val="clear" w:color="auto" w:fill="FFFFFF"/>
            <w:noWrap/>
            <w:tcMar>
              <w:top w:w="0" w:type="dxa"/>
              <w:left w:w="150" w:type="dxa"/>
              <w:bottom w:w="0" w:type="dxa"/>
              <w:right w:w="150" w:type="dxa"/>
            </w:tcMar>
            <w:hideMark/>
          </w:tcPr>
          <w:p w14:paraId="5D3FB1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800F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gq5opa: .asciiz"a)Mango\n"</w:t>
            </w:r>
          </w:p>
        </w:tc>
      </w:tr>
      <w:tr w:rsidR="00F90E9C" w:rsidRPr="00F90E9C" w14:paraId="0970F5BB" w14:textId="77777777" w:rsidTr="00F90E9C">
        <w:tc>
          <w:tcPr>
            <w:tcW w:w="750" w:type="dxa"/>
            <w:shd w:val="clear" w:color="auto" w:fill="auto"/>
            <w:noWrap/>
            <w:tcMar>
              <w:top w:w="0" w:type="dxa"/>
              <w:left w:w="150" w:type="dxa"/>
              <w:bottom w:w="0" w:type="dxa"/>
              <w:right w:w="150" w:type="dxa"/>
            </w:tcMar>
            <w:hideMark/>
          </w:tcPr>
          <w:p w14:paraId="570F93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95B5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gq5opb: .asciiz"b)Orange\n"</w:t>
            </w:r>
          </w:p>
        </w:tc>
      </w:tr>
      <w:tr w:rsidR="00F90E9C" w:rsidRPr="00F90E9C" w14:paraId="0F6A06C5" w14:textId="77777777" w:rsidTr="00F90E9C">
        <w:tc>
          <w:tcPr>
            <w:tcW w:w="750" w:type="dxa"/>
            <w:shd w:val="clear" w:color="auto" w:fill="FFFFFF"/>
            <w:noWrap/>
            <w:tcMar>
              <w:top w:w="0" w:type="dxa"/>
              <w:left w:w="150" w:type="dxa"/>
              <w:bottom w:w="0" w:type="dxa"/>
              <w:right w:w="150" w:type="dxa"/>
            </w:tcMar>
            <w:hideMark/>
          </w:tcPr>
          <w:p w14:paraId="4D8FB5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4587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gq5opc: .asciiz"c)Banana\n"</w:t>
            </w:r>
          </w:p>
        </w:tc>
      </w:tr>
      <w:tr w:rsidR="00F90E9C" w:rsidRPr="00F90E9C" w14:paraId="651D38BB" w14:textId="77777777" w:rsidTr="00F90E9C">
        <w:tc>
          <w:tcPr>
            <w:tcW w:w="750" w:type="dxa"/>
            <w:shd w:val="clear" w:color="auto" w:fill="auto"/>
            <w:noWrap/>
            <w:tcMar>
              <w:top w:w="0" w:type="dxa"/>
              <w:left w:w="150" w:type="dxa"/>
              <w:bottom w:w="0" w:type="dxa"/>
              <w:right w:w="150" w:type="dxa"/>
            </w:tcMar>
            <w:hideMark/>
          </w:tcPr>
          <w:p w14:paraId="71926B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93A1A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gq5opd: .asciiz"d)Grapes\n"</w:t>
            </w:r>
          </w:p>
        </w:tc>
      </w:tr>
      <w:tr w:rsidR="00F90E9C" w:rsidRPr="00F90E9C" w14:paraId="62CFA263" w14:textId="77777777" w:rsidTr="00F90E9C">
        <w:tc>
          <w:tcPr>
            <w:tcW w:w="750" w:type="dxa"/>
            <w:shd w:val="clear" w:color="auto" w:fill="FFFFFF"/>
            <w:noWrap/>
            <w:tcMar>
              <w:top w:w="0" w:type="dxa"/>
              <w:left w:w="150" w:type="dxa"/>
              <w:bottom w:w="0" w:type="dxa"/>
              <w:right w:w="150" w:type="dxa"/>
            </w:tcMar>
            <w:hideMark/>
          </w:tcPr>
          <w:p w14:paraId="2D1643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2404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06181CE" w14:textId="77777777" w:rsidTr="00F90E9C">
        <w:tc>
          <w:tcPr>
            <w:tcW w:w="750" w:type="dxa"/>
            <w:shd w:val="clear" w:color="auto" w:fill="auto"/>
            <w:noWrap/>
            <w:tcMar>
              <w:top w:w="0" w:type="dxa"/>
              <w:left w:w="150" w:type="dxa"/>
              <w:bottom w:w="0" w:type="dxa"/>
              <w:right w:w="150" w:type="dxa"/>
            </w:tcMar>
            <w:hideMark/>
          </w:tcPr>
          <w:p w14:paraId="529591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F0AE7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6280A9D" w14:textId="77777777" w:rsidTr="00F90E9C">
        <w:tc>
          <w:tcPr>
            <w:tcW w:w="750" w:type="dxa"/>
            <w:shd w:val="clear" w:color="auto" w:fill="FFFFFF"/>
            <w:noWrap/>
            <w:tcMar>
              <w:top w:w="0" w:type="dxa"/>
              <w:left w:w="150" w:type="dxa"/>
              <w:bottom w:w="0" w:type="dxa"/>
              <w:right w:w="150" w:type="dxa"/>
            </w:tcMar>
            <w:hideMark/>
          </w:tcPr>
          <w:p w14:paraId="67BDB2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3768D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msg_1: .asciiz "******* Computer Science MCQ'S *********"</w:t>
            </w:r>
          </w:p>
        </w:tc>
      </w:tr>
      <w:tr w:rsidR="00F90E9C" w:rsidRPr="00F90E9C" w14:paraId="08B804EE" w14:textId="77777777" w:rsidTr="00F90E9C">
        <w:tc>
          <w:tcPr>
            <w:tcW w:w="750" w:type="dxa"/>
            <w:shd w:val="clear" w:color="auto" w:fill="auto"/>
            <w:noWrap/>
            <w:tcMar>
              <w:top w:w="0" w:type="dxa"/>
              <w:left w:w="150" w:type="dxa"/>
              <w:bottom w:w="0" w:type="dxa"/>
              <w:right w:w="150" w:type="dxa"/>
            </w:tcMar>
            <w:hideMark/>
          </w:tcPr>
          <w:p w14:paraId="692BEE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55DC0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336FC33" w14:textId="77777777" w:rsidTr="00F90E9C">
        <w:tc>
          <w:tcPr>
            <w:tcW w:w="750" w:type="dxa"/>
            <w:shd w:val="clear" w:color="auto" w:fill="FFFFFF"/>
            <w:noWrap/>
            <w:tcMar>
              <w:top w:w="0" w:type="dxa"/>
              <w:left w:w="150" w:type="dxa"/>
              <w:bottom w:w="0" w:type="dxa"/>
              <w:right w:w="150" w:type="dxa"/>
            </w:tcMar>
            <w:hideMark/>
          </w:tcPr>
          <w:p w14:paraId="16A1D2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0295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0DDD31A" w14:textId="77777777" w:rsidTr="00F90E9C">
        <w:tc>
          <w:tcPr>
            <w:tcW w:w="750" w:type="dxa"/>
            <w:shd w:val="clear" w:color="auto" w:fill="auto"/>
            <w:noWrap/>
            <w:tcMar>
              <w:top w:w="0" w:type="dxa"/>
              <w:left w:w="150" w:type="dxa"/>
              <w:bottom w:w="0" w:type="dxa"/>
              <w:right w:w="150" w:type="dxa"/>
            </w:tcMar>
            <w:hideMark/>
          </w:tcPr>
          <w:p w14:paraId="7F7625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2891B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canswer: .byte 'a','d','b','d','a'</w:t>
            </w:r>
          </w:p>
        </w:tc>
      </w:tr>
      <w:tr w:rsidR="00F90E9C" w:rsidRPr="00F90E9C" w14:paraId="46059C0D" w14:textId="77777777" w:rsidTr="00F90E9C">
        <w:tc>
          <w:tcPr>
            <w:tcW w:w="750" w:type="dxa"/>
            <w:shd w:val="clear" w:color="auto" w:fill="FFFFFF"/>
            <w:noWrap/>
            <w:tcMar>
              <w:top w:w="0" w:type="dxa"/>
              <w:left w:w="150" w:type="dxa"/>
              <w:bottom w:w="0" w:type="dxa"/>
              <w:right w:w="150" w:type="dxa"/>
            </w:tcMar>
            <w:hideMark/>
          </w:tcPr>
          <w:p w14:paraId="28F848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1202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cques1: .asciiz"\n\n1. The term ‘Computer’ is derived from__________?\n"</w:t>
            </w:r>
          </w:p>
        </w:tc>
      </w:tr>
      <w:tr w:rsidR="00F90E9C" w:rsidRPr="00F90E9C" w14:paraId="6877CF42" w14:textId="77777777" w:rsidTr="00F90E9C">
        <w:tc>
          <w:tcPr>
            <w:tcW w:w="750" w:type="dxa"/>
            <w:shd w:val="clear" w:color="auto" w:fill="auto"/>
            <w:noWrap/>
            <w:tcMar>
              <w:top w:w="0" w:type="dxa"/>
              <w:left w:w="150" w:type="dxa"/>
              <w:bottom w:w="0" w:type="dxa"/>
              <w:right w:w="150" w:type="dxa"/>
            </w:tcMar>
            <w:hideMark/>
          </w:tcPr>
          <w:p w14:paraId="604073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9D66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cq1opa: .asciiz"a) Latin\n"</w:t>
            </w:r>
          </w:p>
        </w:tc>
      </w:tr>
      <w:tr w:rsidR="00F90E9C" w:rsidRPr="00F90E9C" w14:paraId="60B1CF95" w14:textId="77777777" w:rsidTr="00F90E9C">
        <w:tc>
          <w:tcPr>
            <w:tcW w:w="750" w:type="dxa"/>
            <w:shd w:val="clear" w:color="auto" w:fill="FFFFFF"/>
            <w:noWrap/>
            <w:tcMar>
              <w:top w:w="0" w:type="dxa"/>
              <w:left w:w="150" w:type="dxa"/>
              <w:bottom w:w="0" w:type="dxa"/>
              <w:right w:w="150" w:type="dxa"/>
            </w:tcMar>
            <w:hideMark/>
          </w:tcPr>
          <w:p w14:paraId="575718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3604E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cq1opb: .asciiz"b) German\n"</w:t>
            </w:r>
          </w:p>
        </w:tc>
      </w:tr>
      <w:tr w:rsidR="00F90E9C" w:rsidRPr="00F90E9C" w14:paraId="560FF288" w14:textId="77777777" w:rsidTr="00F90E9C">
        <w:tc>
          <w:tcPr>
            <w:tcW w:w="750" w:type="dxa"/>
            <w:shd w:val="clear" w:color="auto" w:fill="auto"/>
            <w:noWrap/>
            <w:tcMar>
              <w:top w:w="0" w:type="dxa"/>
              <w:left w:w="150" w:type="dxa"/>
              <w:bottom w:w="0" w:type="dxa"/>
              <w:right w:w="150" w:type="dxa"/>
            </w:tcMar>
            <w:hideMark/>
          </w:tcPr>
          <w:p w14:paraId="207583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543F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cq1opc: .asciiz"c) French\n"</w:t>
            </w:r>
          </w:p>
        </w:tc>
      </w:tr>
      <w:tr w:rsidR="00F90E9C" w:rsidRPr="00F90E9C" w14:paraId="1058E7E9" w14:textId="77777777" w:rsidTr="00F90E9C">
        <w:tc>
          <w:tcPr>
            <w:tcW w:w="750" w:type="dxa"/>
            <w:shd w:val="clear" w:color="auto" w:fill="FFFFFF"/>
            <w:noWrap/>
            <w:tcMar>
              <w:top w:w="0" w:type="dxa"/>
              <w:left w:w="150" w:type="dxa"/>
              <w:bottom w:w="0" w:type="dxa"/>
              <w:right w:w="150" w:type="dxa"/>
            </w:tcMar>
            <w:hideMark/>
          </w:tcPr>
          <w:p w14:paraId="3CD82F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9522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cq1opd: .asciiz"d) Arabic\n"</w:t>
            </w:r>
          </w:p>
        </w:tc>
      </w:tr>
      <w:tr w:rsidR="00F90E9C" w:rsidRPr="00F90E9C" w14:paraId="115D33FB" w14:textId="77777777" w:rsidTr="00F90E9C">
        <w:tc>
          <w:tcPr>
            <w:tcW w:w="750" w:type="dxa"/>
            <w:shd w:val="clear" w:color="auto" w:fill="auto"/>
            <w:noWrap/>
            <w:tcMar>
              <w:top w:w="0" w:type="dxa"/>
              <w:left w:w="150" w:type="dxa"/>
              <w:bottom w:w="0" w:type="dxa"/>
              <w:right w:w="150" w:type="dxa"/>
            </w:tcMar>
            <w:hideMark/>
          </w:tcPr>
          <w:p w14:paraId="3DC588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161C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cques2: .asciiz"\n\n2. The basic operations performed by a computer are__________?\n"</w:t>
            </w:r>
          </w:p>
        </w:tc>
      </w:tr>
      <w:tr w:rsidR="00F90E9C" w:rsidRPr="00F90E9C" w14:paraId="3534D65C" w14:textId="77777777" w:rsidTr="00F90E9C">
        <w:tc>
          <w:tcPr>
            <w:tcW w:w="750" w:type="dxa"/>
            <w:shd w:val="clear" w:color="auto" w:fill="FFFFFF"/>
            <w:noWrap/>
            <w:tcMar>
              <w:top w:w="0" w:type="dxa"/>
              <w:left w:w="150" w:type="dxa"/>
              <w:bottom w:w="0" w:type="dxa"/>
              <w:right w:w="150" w:type="dxa"/>
            </w:tcMar>
            <w:hideMark/>
          </w:tcPr>
          <w:p w14:paraId="3F9FEF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BED6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cq2opa: .asciiz"a) Arithmetic operation\n"</w:t>
            </w:r>
          </w:p>
        </w:tc>
      </w:tr>
      <w:tr w:rsidR="00F90E9C" w:rsidRPr="00F90E9C" w14:paraId="237B4A3A" w14:textId="77777777" w:rsidTr="00F90E9C">
        <w:tc>
          <w:tcPr>
            <w:tcW w:w="750" w:type="dxa"/>
            <w:shd w:val="clear" w:color="auto" w:fill="auto"/>
            <w:noWrap/>
            <w:tcMar>
              <w:top w:w="0" w:type="dxa"/>
              <w:left w:w="150" w:type="dxa"/>
              <w:bottom w:w="0" w:type="dxa"/>
              <w:right w:w="150" w:type="dxa"/>
            </w:tcMar>
            <w:hideMark/>
          </w:tcPr>
          <w:p w14:paraId="47105B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98A23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cq2opb: .asciiz"b) Logical operation\n"</w:t>
            </w:r>
          </w:p>
        </w:tc>
      </w:tr>
      <w:tr w:rsidR="00F90E9C" w:rsidRPr="00F90E9C" w14:paraId="2D884B85" w14:textId="77777777" w:rsidTr="00F90E9C">
        <w:tc>
          <w:tcPr>
            <w:tcW w:w="750" w:type="dxa"/>
            <w:shd w:val="clear" w:color="auto" w:fill="FFFFFF"/>
            <w:noWrap/>
            <w:tcMar>
              <w:top w:w="0" w:type="dxa"/>
              <w:left w:w="150" w:type="dxa"/>
              <w:bottom w:w="0" w:type="dxa"/>
              <w:right w:w="150" w:type="dxa"/>
            </w:tcMar>
            <w:hideMark/>
          </w:tcPr>
          <w:p w14:paraId="4BDB69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725D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cq2opc: .asciiz"c) Storage and relative\n"</w:t>
            </w:r>
          </w:p>
        </w:tc>
      </w:tr>
      <w:tr w:rsidR="00F90E9C" w:rsidRPr="00F90E9C" w14:paraId="41ABA7BC" w14:textId="77777777" w:rsidTr="00F90E9C">
        <w:tc>
          <w:tcPr>
            <w:tcW w:w="750" w:type="dxa"/>
            <w:shd w:val="clear" w:color="auto" w:fill="auto"/>
            <w:noWrap/>
            <w:tcMar>
              <w:top w:w="0" w:type="dxa"/>
              <w:left w:w="150" w:type="dxa"/>
              <w:bottom w:w="0" w:type="dxa"/>
              <w:right w:w="150" w:type="dxa"/>
            </w:tcMar>
            <w:hideMark/>
          </w:tcPr>
          <w:p w14:paraId="60C5EB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E5CB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cq2opd: .asciiz"d)  All the above\n"</w:t>
            </w:r>
          </w:p>
        </w:tc>
      </w:tr>
      <w:tr w:rsidR="00F90E9C" w:rsidRPr="00F90E9C" w14:paraId="435541BA" w14:textId="77777777" w:rsidTr="00F90E9C">
        <w:tc>
          <w:tcPr>
            <w:tcW w:w="750" w:type="dxa"/>
            <w:shd w:val="clear" w:color="auto" w:fill="FFFFFF"/>
            <w:noWrap/>
            <w:tcMar>
              <w:top w:w="0" w:type="dxa"/>
              <w:left w:w="150" w:type="dxa"/>
              <w:bottom w:w="0" w:type="dxa"/>
              <w:right w:w="150" w:type="dxa"/>
            </w:tcMar>
            <w:hideMark/>
          </w:tcPr>
          <w:p w14:paraId="714EB4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369F7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cques3: .asciiz"\n\n3. If a computer has more than one processor then it is known as__________?\n"</w:t>
            </w:r>
          </w:p>
        </w:tc>
      </w:tr>
      <w:tr w:rsidR="00F90E9C" w:rsidRPr="00F90E9C" w14:paraId="70D59D7A" w14:textId="77777777" w:rsidTr="00F90E9C">
        <w:tc>
          <w:tcPr>
            <w:tcW w:w="750" w:type="dxa"/>
            <w:shd w:val="clear" w:color="auto" w:fill="auto"/>
            <w:noWrap/>
            <w:tcMar>
              <w:top w:w="0" w:type="dxa"/>
              <w:left w:w="150" w:type="dxa"/>
              <w:bottom w:w="0" w:type="dxa"/>
              <w:right w:w="150" w:type="dxa"/>
            </w:tcMar>
            <w:hideMark/>
          </w:tcPr>
          <w:p w14:paraId="38C761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0577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cq3opa: .asciiz"a) Uni-process\n"</w:t>
            </w:r>
          </w:p>
        </w:tc>
      </w:tr>
      <w:tr w:rsidR="00F90E9C" w:rsidRPr="00F90E9C" w14:paraId="43440F8C" w14:textId="77777777" w:rsidTr="00F90E9C">
        <w:tc>
          <w:tcPr>
            <w:tcW w:w="750" w:type="dxa"/>
            <w:shd w:val="clear" w:color="auto" w:fill="FFFFFF"/>
            <w:noWrap/>
            <w:tcMar>
              <w:top w:w="0" w:type="dxa"/>
              <w:left w:w="150" w:type="dxa"/>
              <w:bottom w:w="0" w:type="dxa"/>
              <w:right w:w="150" w:type="dxa"/>
            </w:tcMar>
            <w:hideMark/>
          </w:tcPr>
          <w:p w14:paraId="4E0732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37A8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cq3opb: .asciiz"b) Multi-processing\n"</w:t>
            </w:r>
          </w:p>
        </w:tc>
      </w:tr>
      <w:tr w:rsidR="00F90E9C" w:rsidRPr="00F90E9C" w14:paraId="4AF5A010" w14:textId="77777777" w:rsidTr="00F90E9C">
        <w:tc>
          <w:tcPr>
            <w:tcW w:w="750" w:type="dxa"/>
            <w:shd w:val="clear" w:color="auto" w:fill="auto"/>
            <w:noWrap/>
            <w:tcMar>
              <w:top w:w="0" w:type="dxa"/>
              <w:left w:w="150" w:type="dxa"/>
              <w:bottom w:w="0" w:type="dxa"/>
              <w:right w:w="150" w:type="dxa"/>
            </w:tcMar>
            <w:hideMark/>
          </w:tcPr>
          <w:p w14:paraId="251534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7B51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cq3opc: .asciiz"c) Multi programming\n"</w:t>
            </w:r>
          </w:p>
        </w:tc>
      </w:tr>
      <w:tr w:rsidR="00F90E9C" w:rsidRPr="00F90E9C" w14:paraId="68B8503B" w14:textId="77777777" w:rsidTr="00F90E9C">
        <w:tc>
          <w:tcPr>
            <w:tcW w:w="750" w:type="dxa"/>
            <w:shd w:val="clear" w:color="auto" w:fill="FFFFFF"/>
            <w:noWrap/>
            <w:tcMar>
              <w:top w:w="0" w:type="dxa"/>
              <w:left w:w="150" w:type="dxa"/>
              <w:bottom w:w="0" w:type="dxa"/>
              <w:right w:w="150" w:type="dxa"/>
            </w:tcMar>
            <w:hideMark/>
          </w:tcPr>
          <w:p w14:paraId="4C0A64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D072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cq3opd: .asciiz"d) Multi threading\n"</w:t>
            </w:r>
          </w:p>
        </w:tc>
      </w:tr>
      <w:tr w:rsidR="00F90E9C" w:rsidRPr="00F90E9C" w14:paraId="6013B4F8" w14:textId="77777777" w:rsidTr="00F90E9C">
        <w:tc>
          <w:tcPr>
            <w:tcW w:w="750" w:type="dxa"/>
            <w:shd w:val="clear" w:color="auto" w:fill="auto"/>
            <w:noWrap/>
            <w:tcMar>
              <w:top w:w="0" w:type="dxa"/>
              <w:left w:w="150" w:type="dxa"/>
              <w:bottom w:w="0" w:type="dxa"/>
              <w:right w:w="150" w:type="dxa"/>
            </w:tcMar>
            <w:hideMark/>
          </w:tcPr>
          <w:p w14:paraId="01EAD0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4452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cques4: .asciiz"\n\n4. WWW stands for___________?\n"</w:t>
            </w:r>
          </w:p>
        </w:tc>
      </w:tr>
      <w:tr w:rsidR="00F90E9C" w:rsidRPr="00F90E9C" w14:paraId="7B898CAD" w14:textId="77777777" w:rsidTr="00F90E9C">
        <w:tc>
          <w:tcPr>
            <w:tcW w:w="750" w:type="dxa"/>
            <w:shd w:val="clear" w:color="auto" w:fill="FFFFFF"/>
            <w:noWrap/>
            <w:tcMar>
              <w:top w:w="0" w:type="dxa"/>
              <w:left w:w="150" w:type="dxa"/>
              <w:bottom w:w="0" w:type="dxa"/>
              <w:right w:w="150" w:type="dxa"/>
            </w:tcMar>
            <w:hideMark/>
          </w:tcPr>
          <w:p w14:paraId="6F1271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199FC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cq4opa: .asciiz"aA. World Whole Web\n"</w:t>
            </w:r>
          </w:p>
        </w:tc>
      </w:tr>
      <w:tr w:rsidR="00F90E9C" w:rsidRPr="00F90E9C" w14:paraId="42EB8570" w14:textId="77777777" w:rsidTr="00F90E9C">
        <w:tc>
          <w:tcPr>
            <w:tcW w:w="750" w:type="dxa"/>
            <w:shd w:val="clear" w:color="auto" w:fill="auto"/>
            <w:noWrap/>
            <w:tcMar>
              <w:top w:w="0" w:type="dxa"/>
              <w:left w:w="150" w:type="dxa"/>
              <w:bottom w:w="0" w:type="dxa"/>
              <w:right w:w="150" w:type="dxa"/>
            </w:tcMar>
            <w:hideMark/>
          </w:tcPr>
          <w:p w14:paraId="66E6D4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84D4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cq4opb: .asciiz"b) Wide World Web\n"</w:t>
            </w:r>
          </w:p>
        </w:tc>
      </w:tr>
      <w:tr w:rsidR="00F90E9C" w:rsidRPr="00F90E9C" w14:paraId="1544DEE8" w14:textId="77777777" w:rsidTr="00F90E9C">
        <w:tc>
          <w:tcPr>
            <w:tcW w:w="750" w:type="dxa"/>
            <w:shd w:val="clear" w:color="auto" w:fill="FFFFFF"/>
            <w:noWrap/>
            <w:tcMar>
              <w:top w:w="0" w:type="dxa"/>
              <w:left w:w="150" w:type="dxa"/>
              <w:bottom w:w="0" w:type="dxa"/>
              <w:right w:w="150" w:type="dxa"/>
            </w:tcMar>
            <w:hideMark/>
          </w:tcPr>
          <w:p w14:paraId="606AF4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41116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cq4opc: .asciiz"c) Web World Wide\n"</w:t>
            </w:r>
          </w:p>
        </w:tc>
      </w:tr>
      <w:tr w:rsidR="00F90E9C" w:rsidRPr="00F90E9C" w14:paraId="129BB99A" w14:textId="77777777" w:rsidTr="00F90E9C">
        <w:tc>
          <w:tcPr>
            <w:tcW w:w="750" w:type="dxa"/>
            <w:shd w:val="clear" w:color="auto" w:fill="auto"/>
            <w:noWrap/>
            <w:tcMar>
              <w:top w:w="0" w:type="dxa"/>
              <w:left w:w="150" w:type="dxa"/>
              <w:bottom w:w="0" w:type="dxa"/>
              <w:right w:w="150" w:type="dxa"/>
            </w:tcMar>
            <w:hideMark/>
          </w:tcPr>
          <w:p w14:paraId="0E2818E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34FAC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cq4opd: .asciiz"d)  World Wide Web\n"</w:t>
            </w:r>
          </w:p>
        </w:tc>
      </w:tr>
      <w:tr w:rsidR="00F90E9C" w:rsidRPr="00F90E9C" w14:paraId="7B21430A" w14:textId="77777777" w:rsidTr="00F90E9C">
        <w:tc>
          <w:tcPr>
            <w:tcW w:w="750" w:type="dxa"/>
            <w:shd w:val="clear" w:color="auto" w:fill="FFFFFF"/>
            <w:noWrap/>
            <w:tcMar>
              <w:top w:w="0" w:type="dxa"/>
              <w:left w:w="150" w:type="dxa"/>
              <w:bottom w:w="0" w:type="dxa"/>
              <w:right w:w="150" w:type="dxa"/>
            </w:tcMar>
            <w:hideMark/>
          </w:tcPr>
          <w:p w14:paraId="7B2BFFA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FB275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cques5: .asciiz"\n\n5.What type of operating system MS-DOS is?\n"</w:t>
            </w:r>
          </w:p>
        </w:tc>
      </w:tr>
      <w:tr w:rsidR="00F90E9C" w:rsidRPr="00F90E9C" w14:paraId="5C55822B" w14:textId="77777777" w:rsidTr="00F90E9C">
        <w:tc>
          <w:tcPr>
            <w:tcW w:w="750" w:type="dxa"/>
            <w:shd w:val="clear" w:color="auto" w:fill="auto"/>
            <w:noWrap/>
            <w:tcMar>
              <w:top w:w="0" w:type="dxa"/>
              <w:left w:w="150" w:type="dxa"/>
              <w:bottom w:w="0" w:type="dxa"/>
              <w:right w:w="150" w:type="dxa"/>
            </w:tcMar>
            <w:hideMark/>
          </w:tcPr>
          <w:p w14:paraId="4615E2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976D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cq5opa: .asciiz"a) Command Line Interface\n"</w:t>
            </w:r>
          </w:p>
        </w:tc>
      </w:tr>
      <w:tr w:rsidR="00F90E9C" w:rsidRPr="00F90E9C" w14:paraId="69EAFDCE" w14:textId="77777777" w:rsidTr="00F90E9C">
        <w:tc>
          <w:tcPr>
            <w:tcW w:w="750" w:type="dxa"/>
            <w:shd w:val="clear" w:color="auto" w:fill="FFFFFF"/>
            <w:noWrap/>
            <w:tcMar>
              <w:top w:w="0" w:type="dxa"/>
              <w:left w:w="150" w:type="dxa"/>
              <w:bottom w:w="0" w:type="dxa"/>
              <w:right w:w="150" w:type="dxa"/>
            </w:tcMar>
            <w:hideMark/>
          </w:tcPr>
          <w:p w14:paraId="576F8CC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7984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cq5opb: .asciiz"b) Graphical User Interface\n"</w:t>
            </w:r>
          </w:p>
        </w:tc>
      </w:tr>
      <w:tr w:rsidR="00F90E9C" w:rsidRPr="00F90E9C" w14:paraId="073D321F" w14:textId="77777777" w:rsidTr="00F90E9C">
        <w:tc>
          <w:tcPr>
            <w:tcW w:w="750" w:type="dxa"/>
            <w:shd w:val="clear" w:color="auto" w:fill="auto"/>
            <w:noWrap/>
            <w:tcMar>
              <w:top w:w="0" w:type="dxa"/>
              <w:left w:w="150" w:type="dxa"/>
              <w:bottom w:w="0" w:type="dxa"/>
              <w:right w:w="150" w:type="dxa"/>
            </w:tcMar>
            <w:hideMark/>
          </w:tcPr>
          <w:p w14:paraId="7717BA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6810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cq5opc: .asciiz"c)  Multitasking\n"</w:t>
            </w:r>
          </w:p>
        </w:tc>
      </w:tr>
      <w:tr w:rsidR="00F90E9C" w:rsidRPr="00F90E9C" w14:paraId="565E1F22" w14:textId="77777777" w:rsidTr="00F90E9C">
        <w:tc>
          <w:tcPr>
            <w:tcW w:w="750" w:type="dxa"/>
            <w:shd w:val="clear" w:color="auto" w:fill="FFFFFF"/>
            <w:noWrap/>
            <w:tcMar>
              <w:top w:w="0" w:type="dxa"/>
              <w:left w:w="150" w:type="dxa"/>
              <w:bottom w:w="0" w:type="dxa"/>
              <w:right w:w="150" w:type="dxa"/>
            </w:tcMar>
            <w:hideMark/>
          </w:tcPr>
          <w:p w14:paraId="51B88F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07367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cq5opd: .asciiz"d)  Menu Driven Interface\n"</w:t>
            </w:r>
          </w:p>
        </w:tc>
      </w:tr>
      <w:tr w:rsidR="00F90E9C" w:rsidRPr="00F90E9C" w14:paraId="5C8D86C1" w14:textId="77777777" w:rsidTr="00F90E9C">
        <w:tc>
          <w:tcPr>
            <w:tcW w:w="750" w:type="dxa"/>
            <w:shd w:val="clear" w:color="auto" w:fill="auto"/>
            <w:noWrap/>
            <w:tcMar>
              <w:top w:w="0" w:type="dxa"/>
              <w:left w:w="150" w:type="dxa"/>
              <w:bottom w:w="0" w:type="dxa"/>
              <w:right w:w="150" w:type="dxa"/>
            </w:tcMar>
            <w:hideMark/>
          </w:tcPr>
          <w:p w14:paraId="73DD44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AA44F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6332C51" w14:textId="77777777" w:rsidTr="00F90E9C">
        <w:tc>
          <w:tcPr>
            <w:tcW w:w="750" w:type="dxa"/>
            <w:shd w:val="clear" w:color="auto" w:fill="FFFFFF"/>
            <w:noWrap/>
            <w:tcMar>
              <w:top w:w="0" w:type="dxa"/>
              <w:left w:w="150" w:type="dxa"/>
              <w:bottom w:w="0" w:type="dxa"/>
              <w:right w:w="150" w:type="dxa"/>
            </w:tcMar>
            <w:hideMark/>
          </w:tcPr>
          <w:p w14:paraId="3C7777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2F43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msg_2: .asciiz "******* Islamiat MCQ'S *********"</w:t>
            </w:r>
          </w:p>
        </w:tc>
      </w:tr>
      <w:tr w:rsidR="00F90E9C" w:rsidRPr="00F90E9C" w14:paraId="1FB7C6A6" w14:textId="77777777" w:rsidTr="00F90E9C">
        <w:tc>
          <w:tcPr>
            <w:tcW w:w="750" w:type="dxa"/>
            <w:shd w:val="clear" w:color="auto" w:fill="auto"/>
            <w:noWrap/>
            <w:tcMar>
              <w:top w:w="0" w:type="dxa"/>
              <w:left w:w="150" w:type="dxa"/>
              <w:bottom w:w="0" w:type="dxa"/>
              <w:right w:w="150" w:type="dxa"/>
            </w:tcMar>
            <w:hideMark/>
          </w:tcPr>
          <w:p w14:paraId="7437D8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88AF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A7B61C9" w14:textId="77777777" w:rsidTr="00F90E9C">
        <w:tc>
          <w:tcPr>
            <w:tcW w:w="750" w:type="dxa"/>
            <w:shd w:val="clear" w:color="auto" w:fill="FFFFFF"/>
            <w:noWrap/>
            <w:tcMar>
              <w:top w:w="0" w:type="dxa"/>
              <w:left w:w="150" w:type="dxa"/>
              <w:bottom w:w="0" w:type="dxa"/>
              <w:right w:w="150" w:type="dxa"/>
            </w:tcMar>
            <w:hideMark/>
          </w:tcPr>
          <w:p w14:paraId="684CA2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EF28F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sanswer: .byte 'b','c','c','d','c'</w:t>
            </w:r>
          </w:p>
        </w:tc>
      </w:tr>
      <w:tr w:rsidR="00F90E9C" w:rsidRPr="00F90E9C" w14:paraId="7D999FD5" w14:textId="77777777" w:rsidTr="00F90E9C">
        <w:tc>
          <w:tcPr>
            <w:tcW w:w="750" w:type="dxa"/>
            <w:shd w:val="clear" w:color="auto" w:fill="auto"/>
            <w:noWrap/>
            <w:tcMar>
              <w:top w:w="0" w:type="dxa"/>
              <w:left w:w="150" w:type="dxa"/>
              <w:bottom w:w="0" w:type="dxa"/>
              <w:right w:w="150" w:type="dxa"/>
            </w:tcMar>
            <w:hideMark/>
          </w:tcPr>
          <w:p w14:paraId="0A630B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CC53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sques1: .asciiz"\n\n1. Prophet Muhammad (PBUH) belonged to __________ family.\n"</w:t>
            </w:r>
          </w:p>
        </w:tc>
      </w:tr>
      <w:tr w:rsidR="00F90E9C" w:rsidRPr="00F90E9C" w14:paraId="6E980611" w14:textId="77777777" w:rsidTr="00F90E9C">
        <w:tc>
          <w:tcPr>
            <w:tcW w:w="750" w:type="dxa"/>
            <w:shd w:val="clear" w:color="auto" w:fill="FFFFFF"/>
            <w:noWrap/>
            <w:tcMar>
              <w:top w:w="0" w:type="dxa"/>
              <w:left w:w="150" w:type="dxa"/>
              <w:bottom w:w="0" w:type="dxa"/>
              <w:right w:w="150" w:type="dxa"/>
            </w:tcMar>
            <w:hideMark/>
          </w:tcPr>
          <w:p w14:paraId="0995B75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FA7AC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sq1opa: .asciiz"a) Makki\n"</w:t>
            </w:r>
          </w:p>
        </w:tc>
      </w:tr>
      <w:tr w:rsidR="00F90E9C" w:rsidRPr="00F90E9C" w14:paraId="3E2974DF" w14:textId="77777777" w:rsidTr="00F90E9C">
        <w:tc>
          <w:tcPr>
            <w:tcW w:w="750" w:type="dxa"/>
            <w:shd w:val="clear" w:color="auto" w:fill="auto"/>
            <w:noWrap/>
            <w:tcMar>
              <w:top w:w="0" w:type="dxa"/>
              <w:left w:w="150" w:type="dxa"/>
              <w:bottom w:w="0" w:type="dxa"/>
              <w:right w:w="150" w:type="dxa"/>
            </w:tcMar>
            <w:hideMark/>
          </w:tcPr>
          <w:p w14:paraId="592DB4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6837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sq1opb: .asciiz"b) Hashmi\n"</w:t>
            </w:r>
          </w:p>
        </w:tc>
      </w:tr>
      <w:tr w:rsidR="00F90E9C" w:rsidRPr="00F90E9C" w14:paraId="265E25D9" w14:textId="77777777" w:rsidTr="00F90E9C">
        <w:tc>
          <w:tcPr>
            <w:tcW w:w="750" w:type="dxa"/>
            <w:shd w:val="clear" w:color="auto" w:fill="FFFFFF"/>
            <w:noWrap/>
            <w:tcMar>
              <w:top w:w="0" w:type="dxa"/>
              <w:left w:w="150" w:type="dxa"/>
              <w:bottom w:w="0" w:type="dxa"/>
              <w:right w:w="150" w:type="dxa"/>
            </w:tcMar>
            <w:hideMark/>
          </w:tcPr>
          <w:p w14:paraId="577560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D0DD2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sq1opc: .asciiz"c) Quraishi \n"</w:t>
            </w:r>
          </w:p>
        </w:tc>
      </w:tr>
      <w:tr w:rsidR="00F90E9C" w:rsidRPr="00F90E9C" w14:paraId="2115E4EE" w14:textId="77777777" w:rsidTr="00F90E9C">
        <w:tc>
          <w:tcPr>
            <w:tcW w:w="750" w:type="dxa"/>
            <w:shd w:val="clear" w:color="auto" w:fill="auto"/>
            <w:noWrap/>
            <w:tcMar>
              <w:top w:w="0" w:type="dxa"/>
              <w:left w:w="150" w:type="dxa"/>
              <w:bottom w:w="0" w:type="dxa"/>
              <w:right w:w="150" w:type="dxa"/>
            </w:tcMar>
            <w:hideMark/>
          </w:tcPr>
          <w:p w14:paraId="04DEC1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C3C2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sq1opd: .asciiz"d) Madni\n"</w:t>
            </w:r>
          </w:p>
        </w:tc>
      </w:tr>
      <w:tr w:rsidR="00F90E9C" w:rsidRPr="00F90E9C" w14:paraId="6E7F8724" w14:textId="77777777" w:rsidTr="00F90E9C">
        <w:tc>
          <w:tcPr>
            <w:tcW w:w="750" w:type="dxa"/>
            <w:shd w:val="clear" w:color="auto" w:fill="FFFFFF"/>
            <w:noWrap/>
            <w:tcMar>
              <w:top w:w="0" w:type="dxa"/>
              <w:left w:w="150" w:type="dxa"/>
              <w:bottom w:w="0" w:type="dxa"/>
              <w:right w:w="150" w:type="dxa"/>
            </w:tcMar>
            <w:hideMark/>
          </w:tcPr>
          <w:p w14:paraId="5FFC55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55D9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sques2: .asciiz"\n\n2.In the beginning Prophet Muhammad (PBUH) worked as a shepherd for __________?\n"</w:t>
            </w:r>
          </w:p>
        </w:tc>
      </w:tr>
      <w:tr w:rsidR="00F90E9C" w:rsidRPr="00F90E9C" w14:paraId="18DE0A2C" w14:textId="77777777" w:rsidTr="00F90E9C">
        <w:tc>
          <w:tcPr>
            <w:tcW w:w="750" w:type="dxa"/>
            <w:shd w:val="clear" w:color="auto" w:fill="auto"/>
            <w:noWrap/>
            <w:tcMar>
              <w:top w:w="0" w:type="dxa"/>
              <w:left w:w="150" w:type="dxa"/>
              <w:bottom w:w="0" w:type="dxa"/>
              <w:right w:w="150" w:type="dxa"/>
            </w:tcMar>
            <w:hideMark/>
          </w:tcPr>
          <w:p w14:paraId="2D7054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5D3C4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sq2opa: .asciiz"a) Banu Ummayya\n"</w:t>
            </w:r>
          </w:p>
        </w:tc>
      </w:tr>
      <w:tr w:rsidR="00F90E9C" w:rsidRPr="00F90E9C" w14:paraId="5B13E005" w14:textId="77777777" w:rsidTr="00F90E9C">
        <w:tc>
          <w:tcPr>
            <w:tcW w:w="750" w:type="dxa"/>
            <w:shd w:val="clear" w:color="auto" w:fill="FFFFFF"/>
            <w:noWrap/>
            <w:tcMar>
              <w:top w:w="0" w:type="dxa"/>
              <w:left w:w="150" w:type="dxa"/>
              <w:bottom w:w="0" w:type="dxa"/>
              <w:right w:w="150" w:type="dxa"/>
            </w:tcMar>
            <w:hideMark/>
          </w:tcPr>
          <w:p w14:paraId="1938EB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9E9D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sq2opb: .asciiz"b) Banu Asad\n"</w:t>
            </w:r>
          </w:p>
        </w:tc>
      </w:tr>
      <w:tr w:rsidR="00F90E9C" w:rsidRPr="00F90E9C" w14:paraId="54DE163D" w14:textId="77777777" w:rsidTr="00F90E9C">
        <w:tc>
          <w:tcPr>
            <w:tcW w:w="750" w:type="dxa"/>
            <w:shd w:val="clear" w:color="auto" w:fill="auto"/>
            <w:noWrap/>
            <w:tcMar>
              <w:top w:w="0" w:type="dxa"/>
              <w:left w:w="150" w:type="dxa"/>
              <w:bottom w:w="0" w:type="dxa"/>
              <w:right w:w="150" w:type="dxa"/>
            </w:tcMar>
            <w:hideMark/>
          </w:tcPr>
          <w:p w14:paraId="2486086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4FDBA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sq2opc: .asciiz"c) Banu Saad\n"</w:t>
            </w:r>
          </w:p>
        </w:tc>
      </w:tr>
      <w:tr w:rsidR="00F90E9C" w:rsidRPr="00F90E9C" w14:paraId="1F9CF21B" w14:textId="77777777" w:rsidTr="00F90E9C">
        <w:tc>
          <w:tcPr>
            <w:tcW w:w="750" w:type="dxa"/>
            <w:shd w:val="clear" w:color="auto" w:fill="FFFFFF"/>
            <w:noWrap/>
            <w:tcMar>
              <w:top w:w="0" w:type="dxa"/>
              <w:left w:w="150" w:type="dxa"/>
              <w:bottom w:w="0" w:type="dxa"/>
              <w:right w:w="150" w:type="dxa"/>
            </w:tcMar>
            <w:hideMark/>
          </w:tcPr>
          <w:p w14:paraId="670813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ED74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sq2opd: .asciiz"d) Banu Makhzoom\n"</w:t>
            </w:r>
          </w:p>
        </w:tc>
      </w:tr>
      <w:tr w:rsidR="00F90E9C" w:rsidRPr="00F90E9C" w14:paraId="53D75D40" w14:textId="77777777" w:rsidTr="00F90E9C">
        <w:tc>
          <w:tcPr>
            <w:tcW w:w="750" w:type="dxa"/>
            <w:shd w:val="clear" w:color="auto" w:fill="auto"/>
            <w:noWrap/>
            <w:tcMar>
              <w:top w:w="0" w:type="dxa"/>
              <w:left w:w="150" w:type="dxa"/>
              <w:bottom w:w="0" w:type="dxa"/>
              <w:right w:w="150" w:type="dxa"/>
            </w:tcMar>
            <w:hideMark/>
          </w:tcPr>
          <w:p w14:paraId="6300C8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0892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sques3: .asciiz"\n\n3. To what Prophet the Zabur was revealed by Allah?\n"</w:t>
            </w:r>
          </w:p>
        </w:tc>
      </w:tr>
      <w:tr w:rsidR="00F90E9C" w:rsidRPr="00F90E9C" w14:paraId="5615B422" w14:textId="77777777" w:rsidTr="00F90E9C">
        <w:tc>
          <w:tcPr>
            <w:tcW w:w="750" w:type="dxa"/>
            <w:shd w:val="clear" w:color="auto" w:fill="FFFFFF"/>
            <w:noWrap/>
            <w:tcMar>
              <w:top w:w="0" w:type="dxa"/>
              <w:left w:w="150" w:type="dxa"/>
              <w:bottom w:w="0" w:type="dxa"/>
              <w:right w:w="150" w:type="dxa"/>
            </w:tcMar>
            <w:hideMark/>
          </w:tcPr>
          <w:p w14:paraId="082155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D4A6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sq3opa: .asciiz"a) Prophet Moosa (A.S)\n"</w:t>
            </w:r>
          </w:p>
        </w:tc>
      </w:tr>
      <w:tr w:rsidR="00F90E9C" w:rsidRPr="00F90E9C" w14:paraId="12433A8B" w14:textId="77777777" w:rsidTr="00F90E9C">
        <w:tc>
          <w:tcPr>
            <w:tcW w:w="750" w:type="dxa"/>
            <w:shd w:val="clear" w:color="auto" w:fill="auto"/>
            <w:noWrap/>
            <w:tcMar>
              <w:top w:w="0" w:type="dxa"/>
              <w:left w:w="150" w:type="dxa"/>
              <w:bottom w:w="0" w:type="dxa"/>
              <w:right w:w="150" w:type="dxa"/>
            </w:tcMar>
            <w:hideMark/>
          </w:tcPr>
          <w:p w14:paraId="19AC5F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4E64D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sq3opb: .asciiz"b) Prophet Ibraheem (A.S)\n"</w:t>
            </w:r>
          </w:p>
        </w:tc>
      </w:tr>
      <w:tr w:rsidR="00F90E9C" w:rsidRPr="00F90E9C" w14:paraId="25EBB995" w14:textId="77777777" w:rsidTr="00F90E9C">
        <w:tc>
          <w:tcPr>
            <w:tcW w:w="750" w:type="dxa"/>
            <w:shd w:val="clear" w:color="auto" w:fill="FFFFFF"/>
            <w:noWrap/>
            <w:tcMar>
              <w:top w:w="0" w:type="dxa"/>
              <w:left w:w="150" w:type="dxa"/>
              <w:bottom w:w="0" w:type="dxa"/>
              <w:right w:w="150" w:type="dxa"/>
            </w:tcMar>
            <w:hideMark/>
          </w:tcPr>
          <w:p w14:paraId="382999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EE518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sq3opc: .asciiz"c) Prophet Dawood (A.S)\n"</w:t>
            </w:r>
          </w:p>
        </w:tc>
      </w:tr>
      <w:tr w:rsidR="00F90E9C" w:rsidRPr="00F90E9C" w14:paraId="2CCB7C8E" w14:textId="77777777" w:rsidTr="00F90E9C">
        <w:tc>
          <w:tcPr>
            <w:tcW w:w="750" w:type="dxa"/>
            <w:shd w:val="clear" w:color="auto" w:fill="auto"/>
            <w:noWrap/>
            <w:tcMar>
              <w:top w:w="0" w:type="dxa"/>
              <w:left w:w="150" w:type="dxa"/>
              <w:bottom w:w="0" w:type="dxa"/>
              <w:right w:w="150" w:type="dxa"/>
            </w:tcMar>
            <w:hideMark/>
          </w:tcPr>
          <w:p w14:paraId="5F3B53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1F4F0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sq3opd: .asciiz"d) Prophet Essa (A.S)\n"</w:t>
            </w:r>
          </w:p>
        </w:tc>
      </w:tr>
      <w:tr w:rsidR="00F90E9C" w:rsidRPr="00F90E9C" w14:paraId="00244A8C" w14:textId="77777777" w:rsidTr="00F90E9C">
        <w:tc>
          <w:tcPr>
            <w:tcW w:w="750" w:type="dxa"/>
            <w:shd w:val="clear" w:color="auto" w:fill="FFFFFF"/>
            <w:noWrap/>
            <w:tcMar>
              <w:top w:w="0" w:type="dxa"/>
              <w:left w:w="150" w:type="dxa"/>
              <w:bottom w:w="0" w:type="dxa"/>
              <w:right w:w="150" w:type="dxa"/>
            </w:tcMar>
            <w:hideMark/>
          </w:tcPr>
          <w:p w14:paraId="15761F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B14E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sques4: .asciiz"\n\n4. To what Prophet the Injeel was revealed by Allah?\n"</w:t>
            </w:r>
          </w:p>
        </w:tc>
      </w:tr>
      <w:tr w:rsidR="00F90E9C" w:rsidRPr="00F90E9C" w14:paraId="43117F66" w14:textId="77777777" w:rsidTr="00F90E9C">
        <w:tc>
          <w:tcPr>
            <w:tcW w:w="750" w:type="dxa"/>
            <w:shd w:val="clear" w:color="auto" w:fill="auto"/>
            <w:noWrap/>
            <w:tcMar>
              <w:top w:w="0" w:type="dxa"/>
              <w:left w:w="150" w:type="dxa"/>
              <w:bottom w:w="0" w:type="dxa"/>
              <w:right w:w="150" w:type="dxa"/>
            </w:tcMar>
            <w:hideMark/>
          </w:tcPr>
          <w:p w14:paraId="0B4C8E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30508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sq4opa: .asciiz"a) Prophet Ibraheem (A.S\n"</w:t>
            </w:r>
          </w:p>
        </w:tc>
      </w:tr>
      <w:tr w:rsidR="00F90E9C" w:rsidRPr="00F90E9C" w14:paraId="6AB750F1" w14:textId="77777777" w:rsidTr="00F90E9C">
        <w:tc>
          <w:tcPr>
            <w:tcW w:w="750" w:type="dxa"/>
            <w:shd w:val="clear" w:color="auto" w:fill="FFFFFF"/>
            <w:noWrap/>
            <w:tcMar>
              <w:top w:w="0" w:type="dxa"/>
              <w:left w:w="150" w:type="dxa"/>
              <w:bottom w:w="0" w:type="dxa"/>
              <w:right w:w="150" w:type="dxa"/>
            </w:tcMar>
            <w:hideMark/>
          </w:tcPr>
          <w:p w14:paraId="115143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9B87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sq4opb: .asciiz"b) Prophet Dawood (A.S)\n"</w:t>
            </w:r>
          </w:p>
        </w:tc>
      </w:tr>
      <w:tr w:rsidR="00F90E9C" w:rsidRPr="00F90E9C" w14:paraId="0CFBB2F1" w14:textId="77777777" w:rsidTr="00F90E9C">
        <w:tc>
          <w:tcPr>
            <w:tcW w:w="750" w:type="dxa"/>
            <w:shd w:val="clear" w:color="auto" w:fill="auto"/>
            <w:noWrap/>
            <w:tcMar>
              <w:top w:w="0" w:type="dxa"/>
              <w:left w:w="150" w:type="dxa"/>
              <w:bottom w:w="0" w:type="dxa"/>
              <w:right w:w="150" w:type="dxa"/>
            </w:tcMar>
            <w:hideMark/>
          </w:tcPr>
          <w:p w14:paraId="15A927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56CE0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sq4opc: .asciiz"c) Prophet Moosa (A.S)\n"</w:t>
            </w:r>
          </w:p>
        </w:tc>
      </w:tr>
      <w:tr w:rsidR="00F90E9C" w:rsidRPr="00F90E9C" w14:paraId="339AA9FB" w14:textId="77777777" w:rsidTr="00F90E9C">
        <w:tc>
          <w:tcPr>
            <w:tcW w:w="750" w:type="dxa"/>
            <w:shd w:val="clear" w:color="auto" w:fill="FFFFFF"/>
            <w:noWrap/>
            <w:tcMar>
              <w:top w:w="0" w:type="dxa"/>
              <w:left w:w="150" w:type="dxa"/>
              <w:bottom w:w="0" w:type="dxa"/>
              <w:right w:w="150" w:type="dxa"/>
            </w:tcMar>
            <w:hideMark/>
          </w:tcPr>
          <w:p w14:paraId="2F0C78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C79B1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sq4opd: .asciiz"d) Prophet Essa (A.S)\n"</w:t>
            </w:r>
          </w:p>
        </w:tc>
      </w:tr>
      <w:tr w:rsidR="00F90E9C" w:rsidRPr="00F90E9C" w14:paraId="26D65E93" w14:textId="77777777" w:rsidTr="00F90E9C">
        <w:tc>
          <w:tcPr>
            <w:tcW w:w="750" w:type="dxa"/>
            <w:shd w:val="clear" w:color="auto" w:fill="auto"/>
            <w:noWrap/>
            <w:tcMar>
              <w:top w:w="0" w:type="dxa"/>
              <w:left w:w="150" w:type="dxa"/>
              <w:bottom w:w="0" w:type="dxa"/>
              <w:right w:w="150" w:type="dxa"/>
            </w:tcMar>
            <w:hideMark/>
          </w:tcPr>
          <w:p w14:paraId="4F77C4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A8CD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sques5: .asciiz"\n\n5. What companion of Prophet (PBUH) was awarded with the title of “The sword of Allah”?\n"</w:t>
            </w:r>
          </w:p>
        </w:tc>
      </w:tr>
      <w:tr w:rsidR="00F90E9C" w:rsidRPr="00F90E9C" w14:paraId="07276C81" w14:textId="77777777" w:rsidTr="00F90E9C">
        <w:tc>
          <w:tcPr>
            <w:tcW w:w="750" w:type="dxa"/>
            <w:shd w:val="clear" w:color="auto" w:fill="FFFFFF"/>
            <w:noWrap/>
            <w:tcMar>
              <w:top w:w="0" w:type="dxa"/>
              <w:left w:w="150" w:type="dxa"/>
              <w:bottom w:w="0" w:type="dxa"/>
              <w:right w:w="150" w:type="dxa"/>
            </w:tcMar>
            <w:hideMark/>
          </w:tcPr>
          <w:p w14:paraId="08F6F6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6823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sq5opa: .asciiz"a) Ali Al-Murtaza (R.A)\n"</w:t>
            </w:r>
          </w:p>
        </w:tc>
      </w:tr>
      <w:tr w:rsidR="00F90E9C" w:rsidRPr="00F90E9C" w14:paraId="4E07F4E4" w14:textId="77777777" w:rsidTr="00F90E9C">
        <w:tc>
          <w:tcPr>
            <w:tcW w:w="750" w:type="dxa"/>
            <w:shd w:val="clear" w:color="auto" w:fill="auto"/>
            <w:noWrap/>
            <w:tcMar>
              <w:top w:w="0" w:type="dxa"/>
              <w:left w:w="150" w:type="dxa"/>
              <w:bottom w:w="0" w:type="dxa"/>
              <w:right w:w="150" w:type="dxa"/>
            </w:tcMar>
            <w:hideMark/>
          </w:tcPr>
          <w:p w14:paraId="0E7A336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112EC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sq5opb: .asciiz"b) Umar Farooque (R.A)\n"</w:t>
            </w:r>
          </w:p>
        </w:tc>
      </w:tr>
      <w:tr w:rsidR="00F90E9C" w:rsidRPr="00F90E9C" w14:paraId="304FD8E8" w14:textId="77777777" w:rsidTr="00F90E9C">
        <w:tc>
          <w:tcPr>
            <w:tcW w:w="750" w:type="dxa"/>
            <w:shd w:val="clear" w:color="auto" w:fill="FFFFFF"/>
            <w:noWrap/>
            <w:tcMar>
              <w:top w:w="0" w:type="dxa"/>
              <w:left w:w="150" w:type="dxa"/>
              <w:bottom w:w="0" w:type="dxa"/>
              <w:right w:w="150" w:type="dxa"/>
            </w:tcMar>
            <w:hideMark/>
          </w:tcPr>
          <w:p w14:paraId="224ABB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80704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sq5opc: .asciiz"c) Khalid bin Waleed (R.A)\n"</w:t>
            </w:r>
          </w:p>
        </w:tc>
      </w:tr>
      <w:tr w:rsidR="00F90E9C" w:rsidRPr="00F90E9C" w14:paraId="71F60049" w14:textId="77777777" w:rsidTr="00F90E9C">
        <w:tc>
          <w:tcPr>
            <w:tcW w:w="750" w:type="dxa"/>
            <w:shd w:val="clear" w:color="auto" w:fill="auto"/>
            <w:noWrap/>
            <w:tcMar>
              <w:top w:w="0" w:type="dxa"/>
              <w:left w:w="150" w:type="dxa"/>
              <w:bottom w:w="0" w:type="dxa"/>
              <w:right w:w="150" w:type="dxa"/>
            </w:tcMar>
            <w:hideMark/>
          </w:tcPr>
          <w:p w14:paraId="02410B1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53E7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sq5opd: .asciiz"d) Abu Bakr Siddique (R.A)\n"</w:t>
            </w:r>
          </w:p>
        </w:tc>
      </w:tr>
      <w:tr w:rsidR="00F90E9C" w:rsidRPr="00F90E9C" w14:paraId="53A6C4E4" w14:textId="77777777" w:rsidTr="00F90E9C">
        <w:tc>
          <w:tcPr>
            <w:tcW w:w="750" w:type="dxa"/>
            <w:shd w:val="clear" w:color="auto" w:fill="FFFFFF"/>
            <w:noWrap/>
            <w:tcMar>
              <w:top w:w="0" w:type="dxa"/>
              <w:left w:w="150" w:type="dxa"/>
              <w:bottom w:w="0" w:type="dxa"/>
              <w:right w:w="150" w:type="dxa"/>
            </w:tcMar>
            <w:hideMark/>
          </w:tcPr>
          <w:p w14:paraId="0575EB6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7D4A4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1498F6B" w14:textId="77777777" w:rsidTr="00F90E9C">
        <w:tc>
          <w:tcPr>
            <w:tcW w:w="750" w:type="dxa"/>
            <w:shd w:val="clear" w:color="auto" w:fill="auto"/>
            <w:noWrap/>
            <w:tcMar>
              <w:top w:w="0" w:type="dxa"/>
              <w:left w:w="150" w:type="dxa"/>
              <w:bottom w:w="0" w:type="dxa"/>
              <w:right w:w="150" w:type="dxa"/>
            </w:tcMar>
            <w:hideMark/>
          </w:tcPr>
          <w:p w14:paraId="3FDC38D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7C898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AB51DEC"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1BDC9A6" w14:textId="77777777" w:rsidTr="00F90E9C">
        <w:tc>
          <w:tcPr>
            <w:tcW w:w="750" w:type="dxa"/>
            <w:shd w:val="clear" w:color="auto" w:fill="FFFFFF"/>
            <w:noWrap/>
            <w:tcMar>
              <w:top w:w="0" w:type="dxa"/>
              <w:left w:w="150" w:type="dxa"/>
              <w:bottom w:w="0" w:type="dxa"/>
              <w:right w:w="150" w:type="dxa"/>
            </w:tcMar>
            <w:hideMark/>
          </w:tcPr>
          <w:p w14:paraId="5E0FEDE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426EF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4AC5176"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9F70D80" w14:textId="77777777" w:rsidTr="00F90E9C">
        <w:tc>
          <w:tcPr>
            <w:tcW w:w="750" w:type="dxa"/>
            <w:shd w:val="clear" w:color="auto" w:fill="auto"/>
            <w:noWrap/>
            <w:tcMar>
              <w:top w:w="0" w:type="dxa"/>
              <w:left w:w="150" w:type="dxa"/>
              <w:bottom w:w="0" w:type="dxa"/>
              <w:right w:w="150" w:type="dxa"/>
            </w:tcMar>
            <w:hideMark/>
          </w:tcPr>
          <w:p w14:paraId="48EDBE7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3B0E1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3BF38E9"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CD70177" w14:textId="77777777" w:rsidTr="00F90E9C">
        <w:tc>
          <w:tcPr>
            <w:tcW w:w="750" w:type="dxa"/>
            <w:shd w:val="clear" w:color="auto" w:fill="FFFFFF"/>
            <w:noWrap/>
            <w:tcMar>
              <w:top w:w="0" w:type="dxa"/>
              <w:left w:w="150" w:type="dxa"/>
              <w:bottom w:w="0" w:type="dxa"/>
              <w:right w:w="150" w:type="dxa"/>
            </w:tcMar>
            <w:hideMark/>
          </w:tcPr>
          <w:p w14:paraId="05CDAC9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E62BC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.text</w:t>
            </w:r>
          </w:p>
        </w:tc>
      </w:tr>
      <w:tr w:rsidR="00F90E9C" w:rsidRPr="00F90E9C" w14:paraId="00525157" w14:textId="77777777" w:rsidTr="00F90E9C">
        <w:tc>
          <w:tcPr>
            <w:tcW w:w="750" w:type="dxa"/>
            <w:shd w:val="clear" w:color="auto" w:fill="auto"/>
            <w:noWrap/>
            <w:tcMar>
              <w:top w:w="0" w:type="dxa"/>
              <w:left w:w="150" w:type="dxa"/>
              <w:bottom w:w="0" w:type="dxa"/>
              <w:right w:w="150" w:type="dxa"/>
            </w:tcMar>
            <w:hideMark/>
          </w:tcPr>
          <w:p w14:paraId="0F6032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8701E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main:</w:t>
            </w:r>
          </w:p>
        </w:tc>
      </w:tr>
      <w:tr w:rsidR="00F90E9C" w:rsidRPr="00F90E9C" w14:paraId="767AD7AD" w14:textId="77777777" w:rsidTr="00F90E9C">
        <w:tc>
          <w:tcPr>
            <w:tcW w:w="750" w:type="dxa"/>
            <w:shd w:val="clear" w:color="auto" w:fill="FFFFFF"/>
            <w:noWrap/>
            <w:tcMar>
              <w:top w:w="0" w:type="dxa"/>
              <w:left w:w="150" w:type="dxa"/>
              <w:bottom w:w="0" w:type="dxa"/>
              <w:right w:w="150" w:type="dxa"/>
            </w:tcMar>
            <w:hideMark/>
          </w:tcPr>
          <w:p w14:paraId="710718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56D6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153E6B6" w14:textId="77777777" w:rsidTr="00F90E9C">
        <w:tc>
          <w:tcPr>
            <w:tcW w:w="750" w:type="dxa"/>
            <w:shd w:val="clear" w:color="auto" w:fill="auto"/>
            <w:noWrap/>
            <w:tcMar>
              <w:top w:w="0" w:type="dxa"/>
              <w:left w:w="150" w:type="dxa"/>
              <w:bottom w:w="0" w:type="dxa"/>
              <w:right w:w="150" w:type="dxa"/>
            </w:tcMar>
            <w:hideMark/>
          </w:tcPr>
          <w:p w14:paraId="61B0EE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BCBB7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$t6,1  # Select option</w:t>
            </w:r>
          </w:p>
        </w:tc>
      </w:tr>
      <w:tr w:rsidR="00F90E9C" w:rsidRPr="00F90E9C" w14:paraId="582E6762" w14:textId="77777777" w:rsidTr="00F90E9C">
        <w:tc>
          <w:tcPr>
            <w:tcW w:w="750" w:type="dxa"/>
            <w:shd w:val="clear" w:color="auto" w:fill="FFFFFF"/>
            <w:noWrap/>
            <w:tcMar>
              <w:top w:w="0" w:type="dxa"/>
              <w:left w:w="150" w:type="dxa"/>
              <w:bottom w:w="0" w:type="dxa"/>
              <w:right w:w="150" w:type="dxa"/>
            </w:tcMar>
            <w:hideMark/>
          </w:tcPr>
          <w:p w14:paraId="7AC697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FBF47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B201654" w14:textId="77777777" w:rsidTr="00F90E9C">
        <w:tc>
          <w:tcPr>
            <w:tcW w:w="750" w:type="dxa"/>
            <w:shd w:val="clear" w:color="auto" w:fill="auto"/>
            <w:noWrap/>
            <w:tcMar>
              <w:top w:w="0" w:type="dxa"/>
              <w:left w:w="150" w:type="dxa"/>
              <w:bottom w:w="0" w:type="dxa"/>
              <w:right w:w="150" w:type="dxa"/>
            </w:tcMar>
            <w:hideMark/>
          </w:tcPr>
          <w:p w14:paraId="0740ED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0EE90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WhileLoop: </w:t>
            </w:r>
          </w:p>
        </w:tc>
      </w:tr>
      <w:tr w:rsidR="00F90E9C" w:rsidRPr="00F90E9C" w14:paraId="6844E988" w14:textId="77777777" w:rsidTr="00F90E9C">
        <w:tc>
          <w:tcPr>
            <w:tcW w:w="750" w:type="dxa"/>
            <w:shd w:val="clear" w:color="auto" w:fill="FFFFFF"/>
            <w:noWrap/>
            <w:tcMar>
              <w:top w:w="0" w:type="dxa"/>
              <w:left w:w="150" w:type="dxa"/>
              <w:bottom w:w="0" w:type="dxa"/>
              <w:right w:w="150" w:type="dxa"/>
            </w:tcMar>
            <w:hideMark/>
          </w:tcPr>
          <w:p w14:paraId="590567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F6A761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241FAF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129B18A" w14:textId="77777777" w:rsidTr="00F90E9C">
        <w:tc>
          <w:tcPr>
            <w:tcW w:w="750" w:type="dxa"/>
            <w:shd w:val="clear" w:color="auto" w:fill="auto"/>
            <w:noWrap/>
            <w:tcMar>
              <w:top w:w="0" w:type="dxa"/>
              <w:left w:w="150" w:type="dxa"/>
              <w:bottom w:w="0" w:type="dxa"/>
              <w:right w:w="150" w:type="dxa"/>
            </w:tcMar>
            <w:hideMark/>
          </w:tcPr>
          <w:p w14:paraId="36BFFB8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7E20F3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beq $t6, 0, exit </w:t>
            </w:r>
          </w:p>
        </w:tc>
      </w:tr>
      <w:tr w:rsidR="00F90E9C" w:rsidRPr="00F90E9C" w14:paraId="3F2C5F2A" w14:textId="77777777" w:rsidTr="00F90E9C">
        <w:tc>
          <w:tcPr>
            <w:tcW w:w="750" w:type="dxa"/>
            <w:shd w:val="clear" w:color="auto" w:fill="FFFFFF"/>
            <w:noWrap/>
            <w:tcMar>
              <w:top w:w="0" w:type="dxa"/>
              <w:left w:w="150" w:type="dxa"/>
              <w:bottom w:w="0" w:type="dxa"/>
              <w:right w:w="150" w:type="dxa"/>
            </w:tcMar>
            <w:hideMark/>
          </w:tcPr>
          <w:p w14:paraId="478CDE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48D5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8C26DA9" w14:textId="77777777" w:rsidTr="00F90E9C">
        <w:tc>
          <w:tcPr>
            <w:tcW w:w="750" w:type="dxa"/>
            <w:shd w:val="clear" w:color="auto" w:fill="auto"/>
            <w:noWrap/>
            <w:tcMar>
              <w:top w:w="0" w:type="dxa"/>
              <w:left w:w="150" w:type="dxa"/>
              <w:bottom w:w="0" w:type="dxa"/>
              <w:right w:w="150" w:type="dxa"/>
            </w:tcMar>
            <w:hideMark/>
          </w:tcPr>
          <w:p w14:paraId="244BA6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54BD1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44EEC505" w14:textId="77777777" w:rsidTr="00F90E9C">
        <w:tc>
          <w:tcPr>
            <w:tcW w:w="750" w:type="dxa"/>
            <w:shd w:val="clear" w:color="auto" w:fill="FFFFFF"/>
            <w:noWrap/>
            <w:tcMar>
              <w:top w:w="0" w:type="dxa"/>
              <w:left w:w="150" w:type="dxa"/>
              <w:bottom w:w="0" w:type="dxa"/>
              <w:right w:w="150" w:type="dxa"/>
            </w:tcMar>
            <w:hideMark/>
          </w:tcPr>
          <w:p w14:paraId="65F5B5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E307B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$a0,head</w:t>
            </w:r>
          </w:p>
        </w:tc>
      </w:tr>
      <w:tr w:rsidR="00F90E9C" w:rsidRPr="00F90E9C" w14:paraId="74C6B0F9" w14:textId="77777777" w:rsidTr="00F90E9C">
        <w:tc>
          <w:tcPr>
            <w:tcW w:w="750" w:type="dxa"/>
            <w:shd w:val="clear" w:color="auto" w:fill="auto"/>
            <w:noWrap/>
            <w:tcMar>
              <w:top w:w="0" w:type="dxa"/>
              <w:left w:w="150" w:type="dxa"/>
              <w:bottom w:w="0" w:type="dxa"/>
              <w:right w:w="150" w:type="dxa"/>
            </w:tcMar>
            <w:hideMark/>
          </w:tcPr>
          <w:p w14:paraId="17093C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85CA22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0A18075" w14:textId="77777777" w:rsidTr="00F90E9C">
        <w:tc>
          <w:tcPr>
            <w:tcW w:w="750" w:type="dxa"/>
            <w:shd w:val="clear" w:color="auto" w:fill="FFFFFF"/>
            <w:noWrap/>
            <w:tcMar>
              <w:top w:w="0" w:type="dxa"/>
              <w:left w:w="150" w:type="dxa"/>
              <w:bottom w:w="0" w:type="dxa"/>
              <w:right w:w="150" w:type="dxa"/>
            </w:tcMar>
            <w:hideMark/>
          </w:tcPr>
          <w:p w14:paraId="058040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4044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8D8305E" w14:textId="77777777" w:rsidTr="00F90E9C">
        <w:tc>
          <w:tcPr>
            <w:tcW w:w="750" w:type="dxa"/>
            <w:shd w:val="clear" w:color="auto" w:fill="auto"/>
            <w:noWrap/>
            <w:tcMar>
              <w:top w:w="0" w:type="dxa"/>
              <w:left w:w="150" w:type="dxa"/>
              <w:bottom w:w="0" w:type="dxa"/>
              <w:right w:w="150" w:type="dxa"/>
            </w:tcMar>
            <w:hideMark/>
          </w:tcPr>
          <w:p w14:paraId="5EC9D7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4DEF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ask_name</w:t>
            </w:r>
          </w:p>
        </w:tc>
      </w:tr>
      <w:tr w:rsidR="00F90E9C" w:rsidRPr="00F90E9C" w14:paraId="2687D3AE" w14:textId="77777777" w:rsidTr="00F90E9C">
        <w:tc>
          <w:tcPr>
            <w:tcW w:w="750" w:type="dxa"/>
            <w:shd w:val="clear" w:color="auto" w:fill="FFFFFF"/>
            <w:noWrap/>
            <w:tcMar>
              <w:top w:w="0" w:type="dxa"/>
              <w:left w:w="150" w:type="dxa"/>
              <w:bottom w:w="0" w:type="dxa"/>
              <w:right w:w="150" w:type="dxa"/>
            </w:tcMar>
            <w:hideMark/>
          </w:tcPr>
          <w:p w14:paraId="28C468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1F95D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CC73EF0" w14:textId="77777777" w:rsidTr="00F90E9C">
        <w:tc>
          <w:tcPr>
            <w:tcW w:w="750" w:type="dxa"/>
            <w:shd w:val="clear" w:color="auto" w:fill="auto"/>
            <w:noWrap/>
            <w:tcMar>
              <w:top w:w="0" w:type="dxa"/>
              <w:left w:w="150" w:type="dxa"/>
              <w:bottom w:w="0" w:type="dxa"/>
              <w:right w:w="150" w:type="dxa"/>
            </w:tcMar>
            <w:hideMark/>
          </w:tcPr>
          <w:p w14:paraId="43D076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F65BB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36E1DB7" w14:textId="77777777" w:rsidTr="00F90E9C">
        <w:tc>
          <w:tcPr>
            <w:tcW w:w="750" w:type="dxa"/>
            <w:shd w:val="clear" w:color="auto" w:fill="FFFFFF"/>
            <w:noWrap/>
            <w:tcMar>
              <w:top w:w="0" w:type="dxa"/>
              <w:left w:w="150" w:type="dxa"/>
              <w:bottom w:w="0" w:type="dxa"/>
              <w:right w:w="150" w:type="dxa"/>
            </w:tcMar>
            <w:hideMark/>
          </w:tcPr>
          <w:p w14:paraId="32C678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3049F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1DA7026" w14:textId="77777777" w:rsidTr="00F90E9C">
        <w:tc>
          <w:tcPr>
            <w:tcW w:w="750" w:type="dxa"/>
            <w:shd w:val="clear" w:color="auto" w:fill="auto"/>
            <w:noWrap/>
            <w:tcMar>
              <w:top w:w="0" w:type="dxa"/>
              <w:left w:w="150" w:type="dxa"/>
              <w:bottom w:w="0" w:type="dxa"/>
              <w:right w:w="150" w:type="dxa"/>
            </w:tcMar>
            <w:hideMark/>
          </w:tcPr>
          <w:p w14:paraId="1276D0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3BA2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8</w:t>
            </w:r>
          </w:p>
        </w:tc>
      </w:tr>
      <w:tr w:rsidR="00F90E9C" w:rsidRPr="00F90E9C" w14:paraId="798EF5EC" w14:textId="77777777" w:rsidTr="00F90E9C">
        <w:tc>
          <w:tcPr>
            <w:tcW w:w="750" w:type="dxa"/>
            <w:shd w:val="clear" w:color="auto" w:fill="FFFFFF"/>
            <w:noWrap/>
            <w:tcMar>
              <w:top w:w="0" w:type="dxa"/>
              <w:left w:w="150" w:type="dxa"/>
              <w:bottom w:w="0" w:type="dxa"/>
              <w:right w:w="150" w:type="dxa"/>
            </w:tcMar>
            <w:hideMark/>
          </w:tcPr>
          <w:p w14:paraId="440D39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59FE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7C6FBD3" w14:textId="77777777" w:rsidTr="00F90E9C">
        <w:tc>
          <w:tcPr>
            <w:tcW w:w="750" w:type="dxa"/>
            <w:shd w:val="clear" w:color="auto" w:fill="auto"/>
            <w:noWrap/>
            <w:tcMar>
              <w:top w:w="0" w:type="dxa"/>
              <w:left w:w="150" w:type="dxa"/>
              <w:bottom w:w="0" w:type="dxa"/>
              <w:right w:w="150" w:type="dxa"/>
            </w:tcMar>
            <w:hideMark/>
          </w:tcPr>
          <w:p w14:paraId="7C7D47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2677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02065FA2" w14:textId="77777777" w:rsidTr="00F90E9C">
        <w:tc>
          <w:tcPr>
            <w:tcW w:w="750" w:type="dxa"/>
            <w:shd w:val="clear" w:color="auto" w:fill="FFFFFF"/>
            <w:noWrap/>
            <w:tcMar>
              <w:top w:w="0" w:type="dxa"/>
              <w:left w:w="150" w:type="dxa"/>
              <w:bottom w:w="0" w:type="dxa"/>
              <w:right w:w="150" w:type="dxa"/>
            </w:tcMar>
            <w:hideMark/>
          </w:tcPr>
          <w:p w14:paraId="27B7C6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41A9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$a1,20</w:t>
            </w:r>
          </w:p>
        </w:tc>
      </w:tr>
      <w:tr w:rsidR="00F90E9C" w:rsidRPr="00F90E9C" w14:paraId="623B287A" w14:textId="77777777" w:rsidTr="00F90E9C">
        <w:tc>
          <w:tcPr>
            <w:tcW w:w="750" w:type="dxa"/>
            <w:shd w:val="clear" w:color="auto" w:fill="auto"/>
            <w:noWrap/>
            <w:tcMar>
              <w:top w:w="0" w:type="dxa"/>
              <w:left w:w="150" w:type="dxa"/>
              <w:bottom w:w="0" w:type="dxa"/>
              <w:right w:w="150" w:type="dxa"/>
            </w:tcMar>
            <w:hideMark/>
          </w:tcPr>
          <w:p w14:paraId="498F6E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E8EAA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FC11A8B" w14:textId="77777777" w:rsidTr="00F90E9C">
        <w:tc>
          <w:tcPr>
            <w:tcW w:w="750" w:type="dxa"/>
            <w:shd w:val="clear" w:color="auto" w:fill="FFFFFF"/>
            <w:noWrap/>
            <w:tcMar>
              <w:top w:w="0" w:type="dxa"/>
              <w:left w:w="150" w:type="dxa"/>
              <w:bottom w:w="0" w:type="dxa"/>
              <w:right w:w="150" w:type="dxa"/>
            </w:tcMar>
            <w:hideMark/>
          </w:tcPr>
          <w:p w14:paraId="128CBE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70D5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$t4, $a0</w:t>
            </w:r>
          </w:p>
        </w:tc>
      </w:tr>
      <w:tr w:rsidR="00F90E9C" w:rsidRPr="00F90E9C" w14:paraId="434429B3" w14:textId="77777777" w:rsidTr="00F90E9C">
        <w:tc>
          <w:tcPr>
            <w:tcW w:w="750" w:type="dxa"/>
            <w:shd w:val="clear" w:color="auto" w:fill="auto"/>
            <w:noWrap/>
            <w:tcMar>
              <w:top w:w="0" w:type="dxa"/>
              <w:left w:w="150" w:type="dxa"/>
              <w:bottom w:w="0" w:type="dxa"/>
              <w:right w:w="150" w:type="dxa"/>
            </w:tcMar>
            <w:hideMark/>
          </w:tcPr>
          <w:p w14:paraId="3E242D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CE4DEC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94FBDA0" w14:textId="77777777" w:rsidTr="00F90E9C">
        <w:tc>
          <w:tcPr>
            <w:tcW w:w="750" w:type="dxa"/>
            <w:shd w:val="clear" w:color="auto" w:fill="FFFFFF"/>
            <w:noWrap/>
            <w:tcMar>
              <w:top w:w="0" w:type="dxa"/>
              <w:left w:w="150" w:type="dxa"/>
              <w:bottom w:w="0" w:type="dxa"/>
              <w:right w:w="150" w:type="dxa"/>
            </w:tcMar>
            <w:hideMark/>
          </w:tcPr>
          <w:p w14:paraId="29009F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8052B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6BFF29F0" w14:textId="77777777" w:rsidTr="00F90E9C">
        <w:tc>
          <w:tcPr>
            <w:tcW w:w="750" w:type="dxa"/>
            <w:shd w:val="clear" w:color="auto" w:fill="auto"/>
            <w:noWrap/>
            <w:tcMar>
              <w:top w:w="0" w:type="dxa"/>
              <w:left w:w="150" w:type="dxa"/>
              <w:bottom w:w="0" w:type="dxa"/>
              <w:right w:w="150" w:type="dxa"/>
            </w:tcMar>
            <w:hideMark/>
          </w:tcPr>
          <w:p w14:paraId="232A6B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59E0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EE372E8" w14:textId="77777777" w:rsidTr="00F90E9C">
        <w:tc>
          <w:tcPr>
            <w:tcW w:w="750" w:type="dxa"/>
            <w:shd w:val="clear" w:color="auto" w:fill="FFFFFF"/>
            <w:noWrap/>
            <w:tcMar>
              <w:top w:w="0" w:type="dxa"/>
              <w:left w:w="150" w:type="dxa"/>
              <w:bottom w:w="0" w:type="dxa"/>
              <w:right w:w="150" w:type="dxa"/>
            </w:tcMar>
            <w:hideMark/>
          </w:tcPr>
          <w:p w14:paraId="36F8C3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082A4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game</w:t>
            </w:r>
          </w:p>
        </w:tc>
      </w:tr>
      <w:tr w:rsidR="00F90E9C" w:rsidRPr="00F90E9C" w14:paraId="09B24D91" w14:textId="77777777" w:rsidTr="00F90E9C">
        <w:tc>
          <w:tcPr>
            <w:tcW w:w="750" w:type="dxa"/>
            <w:shd w:val="clear" w:color="auto" w:fill="auto"/>
            <w:noWrap/>
            <w:tcMar>
              <w:top w:w="0" w:type="dxa"/>
              <w:left w:w="150" w:type="dxa"/>
              <w:bottom w:w="0" w:type="dxa"/>
              <w:right w:w="150" w:type="dxa"/>
            </w:tcMar>
            <w:hideMark/>
          </w:tcPr>
          <w:p w14:paraId="66BBF1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32691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1D3C530" w14:textId="77777777" w:rsidTr="00F90E9C">
        <w:tc>
          <w:tcPr>
            <w:tcW w:w="750" w:type="dxa"/>
            <w:shd w:val="clear" w:color="auto" w:fill="FFFFFF"/>
            <w:noWrap/>
            <w:tcMar>
              <w:top w:w="0" w:type="dxa"/>
              <w:left w:w="150" w:type="dxa"/>
              <w:bottom w:w="0" w:type="dxa"/>
              <w:right w:w="150" w:type="dxa"/>
            </w:tcMar>
            <w:hideMark/>
          </w:tcPr>
          <w:p w14:paraId="18566C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69A8B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AF7F500" w14:textId="77777777" w:rsidTr="00F90E9C">
        <w:tc>
          <w:tcPr>
            <w:tcW w:w="750" w:type="dxa"/>
            <w:shd w:val="clear" w:color="auto" w:fill="auto"/>
            <w:noWrap/>
            <w:tcMar>
              <w:top w:w="0" w:type="dxa"/>
              <w:left w:w="150" w:type="dxa"/>
              <w:bottom w:w="0" w:type="dxa"/>
              <w:right w:w="150" w:type="dxa"/>
            </w:tcMar>
            <w:hideMark/>
          </w:tcPr>
          <w:p w14:paraId="244086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A7F26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48DC495" w14:textId="77777777" w:rsidTr="00F90E9C">
        <w:tc>
          <w:tcPr>
            <w:tcW w:w="750" w:type="dxa"/>
            <w:shd w:val="clear" w:color="auto" w:fill="FFFFFF"/>
            <w:noWrap/>
            <w:tcMar>
              <w:top w:w="0" w:type="dxa"/>
              <w:left w:w="150" w:type="dxa"/>
              <w:bottom w:w="0" w:type="dxa"/>
              <w:right w:w="150" w:type="dxa"/>
            </w:tcMar>
            <w:hideMark/>
          </w:tcPr>
          <w:p w14:paraId="757ED6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E0302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fullmarks</w:t>
            </w:r>
          </w:p>
        </w:tc>
      </w:tr>
      <w:tr w:rsidR="00F90E9C" w:rsidRPr="00F90E9C" w14:paraId="5C1814EA" w14:textId="77777777" w:rsidTr="00F90E9C">
        <w:tc>
          <w:tcPr>
            <w:tcW w:w="750" w:type="dxa"/>
            <w:shd w:val="clear" w:color="auto" w:fill="auto"/>
            <w:noWrap/>
            <w:tcMar>
              <w:top w:w="0" w:type="dxa"/>
              <w:left w:w="150" w:type="dxa"/>
              <w:bottom w:w="0" w:type="dxa"/>
              <w:right w:w="150" w:type="dxa"/>
            </w:tcMar>
            <w:hideMark/>
          </w:tcPr>
          <w:p w14:paraId="7DBB8E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640B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62C537F" w14:textId="77777777" w:rsidTr="00F90E9C">
        <w:tc>
          <w:tcPr>
            <w:tcW w:w="750" w:type="dxa"/>
            <w:shd w:val="clear" w:color="auto" w:fill="FFFFFF"/>
            <w:noWrap/>
            <w:tcMar>
              <w:top w:w="0" w:type="dxa"/>
              <w:left w:w="150" w:type="dxa"/>
              <w:bottom w:w="0" w:type="dxa"/>
              <w:right w:w="150" w:type="dxa"/>
            </w:tcMar>
            <w:hideMark/>
          </w:tcPr>
          <w:p w14:paraId="22E742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CF10A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5566C4B" w14:textId="77777777" w:rsidTr="00F90E9C">
        <w:tc>
          <w:tcPr>
            <w:tcW w:w="750" w:type="dxa"/>
            <w:shd w:val="clear" w:color="auto" w:fill="auto"/>
            <w:noWrap/>
            <w:tcMar>
              <w:top w:w="0" w:type="dxa"/>
              <w:left w:w="150" w:type="dxa"/>
              <w:bottom w:w="0" w:type="dxa"/>
              <w:right w:w="150" w:type="dxa"/>
            </w:tcMar>
            <w:hideMark/>
          </w:tcPr>
          <w:p w14:paraId="4D8C13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1C81E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8D767BB" w14:textId="77777777" w:rsidTr="00F90E9C">
        <w:tc>
          <w:tcPr>
            <w:tcW w:w="750" w:type="dxa"/>
            <w:shd w:val="clear" w:color="auto" w:fill="FFFFFF"/>
            <w:noWrap/>
            <w:tcMar>
              <w:top w:w="0" w:type="dxa"/>
              <w:left w:w="150" w:type="dxa"/>
              <w:bottom w:w="0" w:type="dxa"/>
              <w:right w:w="150" w:type="dxa"/>
            </w:tcMar>
            <w:hideMark/>
          </w:tcPr>
          <w:p w14:paraId="1F8554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F6A2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$a0,line</w:t>
            </w:r>
          </w:p>
        </w:tc>
      </w:tr>
      <w:tr w:rsidR="00F90E9C" w:rsidRPr="00F90E9C" w14:paraId="30F36E28" w14:textId="77777777" w:rsidTr="00F90E9C">
        <w:tc>
          <w:tcPr>
            <w:tcW w:w="750" w:type="dxa"/>
            <w:shd w:val="clear" w:color="auto" w:fill="auto"/>
            <w:noWrap/>
            <w:tcMar>
              <w:top w:w="0" w:type="dxa"/>
              <w:left w:w="150" w:type="dxa"/>
              <w:bottom w:w="0" w:type="dxa"/>
              <w:right w:w="150" w:type="dxa"/>
            </w:tcMar>
            <w:hideMark/>
          </w:tcPr>
          <w:p w14:paraId="4AB31D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85ED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5C40A3" w14:textId="77777777" w:rsidTr="00F90E9C">
        <w:tc>
          <w:tcPr>
            <w:tcW w:w="750" w:type="dxa"/>
            <w:shd w:val="clear" w:color="auto" w:fill="FFFFFF"/>
            <w:noWrap/>
            <w:tcMar>
              <w:top w:w="0" w:type="dxa"/>
              <w:left w:w="150" w:type="dxa"/>
              <w:bottom w:w="0" w:type="dxa"/>
              <w:right w:w="150" w:type="dxa"/>
            </w:tcMar>
            <w:hideMark/>
          </w:tcPr>
          <w:p w14:paraId="05D5C76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4F90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A329129" w14:textId="77777777" w:rsidTr="00F90E9C">
        <w:tc>
          <w:tcPr>
            <w:tcW w:w="750" w:type="dxa"/>
            <w:shd w:val="clear" w:color="auto" w:fill="auto"/>
            <w:noWrap/>
            <w:tcMar>
              <w:top w:w="0" w:type="dxa"/>
              <w:left w:w="150" w:type="dxa"/>
              <w:bottom w:w="0" w:type="dxa"/>
              <w:right w:w="150" w:type="dxa"/>
            </w:tcMar>
            <w:hideMark/>
          </w:tcPr>
          <w:p w14:paraId="562858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DBC5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E4578A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3F883900" w14:textId="77777777" w:rsidTr="00F90E9C">
        <w:tc>
          <w:tcPr>
            <w:tcW w:w="750" w:type="dxa"/>
            <w:shd w:val="clear" w:color="auto" w:fill="FFFFFF"/>
            <w:noWrap/>
            <w:tcMar>
              <w:top w:w="0" w:type="dxa"/>
              <w:left w:w="150" w:type="dxa"/>
              <w:bottom w:w="0" w:type="dxa"/>
              <w:right w:w="150" w:type="dxa"/>
            </w:tcMar>
            <w:hideMark/>
          </w:tcPr>
          <w:p w14:paraId="70F79A5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5E93A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w:t>
            </w:r>
          </w:p>
        </w:tc>
      </w:tr>
      <w:tr w:rsidR="00F90E9C" w:rsidRPr="00F90E9C" w14:paraId="3478002A" w14:textId="77777777" w:rsidTr="00F90E9C">
        <w:tc>
          <w:tcPr>
            <w:tcW w:w="750" w:type="dxa"/>
            <w:shd w:val="clear" w:color="auto" w:fill="auto"/>
            <w:noWrap/>
            <w:tcMar>
              <w:top w:w="0" w:type="dxa"/>
              <w:left w:w="150" w:type="dxa"/>
              <w:bottom w:w="0" w:type="dxa"/>
              <w:right w:w="150" w:type="dxa"/>
            </w:tcMar>
            <w:hideMark/>
          </w:tcPr>
          <w:p w14:paraId="67FF86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E9CD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4D09A505" w14:textId="77777777" w:rsidTr="00F90E9C">
        <w:tc>
          <w:tcPr>
            <w:tcW w:w="750" w:type="dxa"/>
            <w:shd w:val="clear" w:color="auto" w:fill="FFFFFF"/>
            <w:noWrap/>
            <w:tcMar>
              <w:top w:w="0" w:type="dxa"/>
              <w:left w:w="150" w:type="dxa"/>
              <w:bottom w:w="0" w:type="dxa"/>
              <w:right w:w="150" w:type="dxa"/>
            </w:tcMar>
            <w:hideMark/>
          </w:tcPr>
          <w:p w14:paraId="7AAB188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0D817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$a0,input #print input message</w:t>
            </w:r>
          </w:p>
        </w:tc>
      </w:tr>
      <w:tr w:rsidR="00F90E9C" w:rsidRPr="00F90E9C" w14:paraId="30866146" w14:textId="77777777" w:rsidTr="00F90E9C">
        <w:tc>
          <w:tcPr>
            <w:tcW w:w="750" w:type="dxa"/>
            <w:shd w:val="clear" w:color="auto" w:fill="auto"/>
            <w:noWrap/>
            <w:tcMar>
              <w:top w:w="0" w:type="dxa"/>
              <w:left w:w="150" w:type="dxa"/>
              <w:bottom w:w="0" w:type="dxa"/>
              <w:right w:w="150" w:type="dxa"/>
            </w:tcMar>
            <w:hideMark/>
          </w:tcPr>
          <w:p w14:paraId="060C9A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9A24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syscall</w:t>
            </w:r>
          </w:p>
        </w:tc>
      </w:tr>
      <w:tr w:rsidR="00F90E9C" w:rsidRPr="00F90E9C" w14:paraId="3B6A73DC" w14:textId="77777777" w:rsidTr="00F90E9C">
        <w:tc>
          <w:tcPr>
            <w:tcW w:w="750" w:type="dxa"/>
            <w:shd w:val="clear" w:color="auto" w:fill="FFFFFF"/>
            <w:noWrap/>
            <w:tcMar>
              <w:top w:w="0" w:type="dxa"/>
              <w:left w:w="150" w:type="dxa"/>
              <w:bottom w:w="0" w:type="dxa"/>
              <w:right w:w="150" w:type="dxa"/>
            </w:tcMar>
            <w:hideMark/>
          </w:tcPr>
          <w:p w14:paraId="2E4E8C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66FFA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60DDE36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D628313" w14:textId="77777777" w:rsidTr="00F90E9C">
        <w:tc>
          <w:tcPr>
            <w:tcW w:w="750" w:type="dxa"/>
            <w:shd w:val="clear" w:color="auto" w:fill="auto"/>
            <w:noWrap/>
            <w:tcMar>
              <w:top w:w="0" w:type="dxa"/>
              <w:left w:w="150" w:type="dxa"/>
              <w:bottom w:w="0" w:type="dxa"/>
              <w:right w:w="150" w:type="dxa"/>
            </w:tcMar>
            <w:hideMark/>
          </w:tcPr>
          <w:p w14:paraId="7DEB9FA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358B6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$v0,5 #read integer</w:t>
            </w:r>
          </w:p>
        </w:tc>
      </w:tr>
      <w:tr w:rsidR="00F90E9C" w:rsidRPr="00F90E9C" w14:paraId="578A4154" w14:textId="77777777" w:rsidTr="00F90E9C">
        <w:tc>
          <w:tcPr>
            <w:tcW w:w="750" w:type="dxa"/>
            <w:shd w:val="clear" w:color="auto" w:fill="FFFFFF"/>
            <w:noWrap/>
            <w:tcMar>
              <w:top w:w="0" w:type="dxa"/>
              <w:left w:w="150" w:type="dxa"/>
              <w:bottom w:w="0" w:type="dxa"/>
              <w:right w:w="150" w:type="dxa"/>
            </w:tcMar>
            <w:hideMark/>
          </w:tcPr>
          <w:p w14:paraId="174B21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5CB4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syscall</w:t>
            </w:r>
          </w:p>
        </w:tc>
      </w:tr>
      <w:tr w:rsidR="00F90E9C" w:rsidRPr="00F90E9C" w14:paraId="139F4938" w14:textId="77777777" w:rsidTr="00F90E9C">
        <w:tc>
          <w:tcPr>
            <w:tcW w:w="750" w:type="dxa"/>
            <w:shd w:val="clear" w:color="auto" w:fill="auto"/>
            <w:noWrap/>
            <w:tcMar>
              <w:top w:w="0" w:type="dxa"/>
              <w:left w:w="150" w:type="dxa"/>
              <w:bottom w:w="0" w:type="dxa"/>
              <w:right w:w="150" w:type="dxa"/>
            </w:tcMar>
            <w:hideMark/>
          </w:tcPr>
          <w:p w14:paraId="6DF920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9568D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87174E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DF51BCA" w14:textId="77777777" w:rsidTr="00F90E9C">
        <w:tc>
          <w:tcPr>
            <w:tcW w:w="750" w:type="dxa"/>
            <w:shd w:val="clear" w:color="auto" w:fill="FFFFFF"/>
            <w:noWrap/>
            <w:tcMar>
              <w:top w:w="0" w:type="dxa"/>
              <w:left w:w="150" w:type="dxa"/>
              <w:bottom w:w="0" w:type="dxa"/>
              <w:right w:w="150" w:type="dxa"/>
            </w:tcMar>
            <w:hideMark/>
          </w:tcPr>
          <w:p w14:paraId="60C8A7C2"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CD8A31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addi $v0,$v0,1</w:t>
            </w:r>
          </w:p>
        </w:tc>
      </w:tr>
      <w:tr w:rsidR="00F90E9C" w:rsidRPr="00F90E9C" w14:paraId="7D534392" w14:textId="77777777" w:rsidTr="00F90E9C">
        <w:tc>
          <w:tcPr>
            <w:tcW w:w="750" w:type="dxa"/>
            <w:shd w:val="clear" w:color="auto" w:fill="auto"/>
            <w:noWrap/>
            <w:tcMar>
              <w:top w:w="0" w:type="dxa"/>
              <w:left w:w="150" w:type="dxa"/>
              <w:bottom w:w="0" w:type="dxa"/>
              <w:right w:w="150" w:type="dxa"/>
            </w:tcMar>
            <w:hideMark/>
          </w:tcPr>
          <w:p w14:paraId="6F3819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62FA8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$s0,10</w:t>
            </w:r>
          </w:p>
        </w:tc>
      </w:tr>
      <w:tr w:rsidR="00F90E9C" w:rsidRPr="00F90E9C" w14:paraId="791761BB" w14:textId="77777777" w:rsidTr="00F90E9C">
        <w:tc>
          <w:tcPr>
            <w:tcW w:w="750" w:type="dxa"/>
            <w:shd w:val="clear" w:color="auto" w:fill="FFFFFF"/>
            <w:noWrap/>
            <w:tcMar>
              <w:top w:w="0" w:type="dxa"/>
              <w:left w:w="150" w:type="dxa"/>
              <w:bottom w:w="0" w:type="dxa"/>
              <w:right w:w="150" w:type="dxa"/>
            </w:tcMar>
            <w:hideMark/>
          </w:tcPr>
          <w:p w14:paraId="7E5442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9981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bltz $v0,main #default for less than 0</w:t>
            </w:r>
          </w:p>
        </w:tc>
      </w:tr>
      <w:tr w:rsidR="00F90E9C" w:rsidRPr="00F90E9C" w14:paraId="262D990D" w14:textId="77777777" w:rsidTr="00F90E9C">
        <w:tc>
          <w:tcPr>
            <w:tcW w:w="750" w:type="dxa"/>
            <w:shd w:val="clear" w:color="auto" w:fill="auto"/>
            <w:noWrap/>
            <w:tcMar>
              <w:top w:w="0" w:type="dxa"/>
              <w:left w:w="150" w:type="dxa"/>
              <w:bottom w:w="0" w:type="dxa"/>
              <w:right w:w="150" w:type="dxa"/>
            </w:tcMar>
            <w:hideMark/>
          </w:tcPr>
          <w:p w14:paraId="110D45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52E8EE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bgt $v0,$s0,main # if greater than 9</w:t>
            </w:r>
          </w:p>
        </w:tc>
      </w:tr>
      <w:tr w:rsidR="00F90E9C" w:rsidRPr="00F90E9C" w14:paraId="56E18B0B" w14:textId="77777777" w:rsidTr="00F90E9C">
        <w:tc>
          <w:tcPr>
            <w:tcW w:w="750" w:type="dxa"/>
            <w:shd w:val="clear" w:color="auto" w:fill="FFFFFF"/>
            <w:noWrap/>
            <w:tcMar>
              <w:top w:w="0" w:type="dxa"/>
              <w:left w:w="150" w:type="dxa"/>
              <w:bottom w:w="0" w:type="dxa"/>
              <w:right w:w="150" w:type="dxa"/>
            </w:tcMar>
            <w:hideMark/>
          </w:tcPr>
          <w:p w14:paraId="3E554C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96D86E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9DE7955"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8B5E45E" w14:textId="77777777" w:rsidTr="00F90E9C">
        <w:tc>
          <w:tcPr>
            <w:tcW w:w="750" w:type="dxa"/>
            <w:shd w:val="clear" w:color="auto" w:fill="auto"/>
            <w:noWrap/>
            <w:tcMar>
              <w:top w:w="0" w:type="dxa"/>
              <w:left w:w="150" w:type="dxa"/>
              <w:bottom w:w="0" w:type="dxa"/>
              <w:right w:w="150" w:type="dxa"/>
            </w:tcMar>
            <w:hideMark/>
          </w:tcPr>
          <w:p w14:paraId="25A004A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06E05F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$a1,varword #load address of varword</w:t>
            </w:r>
          </w:p>
        </w:tc>
      </w:tr>
      <w:tr w:rsidR="00F90E9C" w:rsidRPr="00F90E9C" w14:paraId="4C3C6BD3" w14:textId="77777777" w:rsidTr="00F90E9C">
        <w:tc>
          <w:tcPr>
            <w:tcW w:w="750" w:type="dxa"/>
            <w:shd w:val="clear" w:color="auto" w:fill="FFFFFF"/>
            <w:noWrap/>
            <w:tcMar>
              <w:top w:w="0" w:type="dxa"/>
              <w:left w:w="150" w:type="dxa"/>
              <w:bottom w:w="0" w:type="dxa"/>
              <w:right w:w="150" w:type="dxa"/>
            </w:tcMar>
            <w:hideMark/>
          </w:tcPr>
          <w:p w14:paraId="2506D5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23D14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sll $t0,$v0,2 #compute word offset</w:t>
            </w:r>
          </w:p>
        </w:tc>
      </w:tr>
      <w:tr w:rsidR="00F90E9C" w:rsidRPr="00F90E9C" w14:paraId="05629D3F" w14:textId="77777777" w:rsidTr="00F90E9C">
        <w:tc>
          <w:tcPr>
            <w:tcW w:w="750" w:type="dxa"/>
            <w:shd w:val="clear" w:color="auto" w:fill="auto"/>
            <w:noWrap/>
            <w:tcMar>
              <w:top w:w="0" w:type="dxa"/>
              <w:left w:w="150" w:type="dxa"/>
              <w:bottom w:w="0" w:type="dxa"/>
              <w:right w:w="150" w:type="dxa"/>
            </w:tcMar>
            <w:hideMark/>
          </w:tcPr>
          <w:p w14:paraId="450157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F7ACE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add $t1,$a1,$t0 #form a pointer into variable</w:t>
            </w:r>
          </w:p>
        </w:tc>
      </w:tr>
      <w:tr w:rsidR="00F90E9C" w:rsidRPr="00F90E9C" w14:paraId="0FE57108" w14:textId="77777777" w:rsidTr="00F90E9C">
        <w:tc>
          <w:tcPr>
            <w:tcW w:w="750" w:type="dxa"/>
            <w:shd w:val="clear" w:color="auto" w:fill="FFFFFF"/>
            <w:noWrap/>
            <w:tcMar>
              <w:top w:w="0" w:type="dxa"/>
              <w:left w:w="150" w:type="dxa"/>
              <w:bottom w:w="0" w:type="dxa"/>
              <w:right w:w="150" w:type="dxa"/>
            </w:tcMar>
            <w:hideMark/>
          </w:tcPr>
          <w:p w14:paraId="333720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DD11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lw $t2,0($t1) #load an address from varword</w:t>
            </w:r>
          </w:p>
        </w:tc>
      </w:tr>
      <w:tr w:rsidR="00F90E9C" w:rsidRPr="00F90E9C" w14:paraId="410F837A" w14:textId="77777777" w:rsidTr="00F90E9C">
        <w:tc>
          <w:tcPr>
            <w:tcW w:w="750" w:type="dxa"/>
            <w:shd w:val="clear" w:color="auto" w:fill="auto"/>
            <w:noWrap/>
            <w:tcMar>
              <w:top w:w="0" w:type="dxa"/>
              <w:left w:w="150" w:type="dxa"/>
              <w:bottom w:w="0" w:type="dxa"/>
              <w:right w:w="150" w:type="dxa"/>
            </w:tcMar>
            <w:hideMark/>
          </w:tcPr>
          <w:p w14:paraId="702DF2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CD89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jr $t2 #jump register to specific case that work as switch</w:t>
            </w:r>
          </w:p>
        </w:tc>
      </w:tr>
      <w:tr w:rsidR="00F90E9C" w:rsidRPr="00F90E9C" w14:paraId="1D7CEBE4" w14:textId="77777777" w:rsidTr="00F90E9C">
        <w:tc>
          <w:tcPr>
            <w:tcW w:w="750" w:type="dxa"/>
            <w:shd w:val="clear" w:color="auto" w:fill="FFFFFF"/>
            <w:noWrap/>
            <w:tcMar>
              <w:top w:w="0" w:type="dxa"/>
              <w:left w:w="150" w:type="dxa"/>
              <w:bottom w:w="0" w:type="dxa"/>
              <w:right w:w="150" w:type="dxa"/>
            </w:tcMar>
            <w:hideMark/>
          </w:tcPr>
          <w:p w14:paraId="0B33AB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3F63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2D8AD4C"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369F90AD" w14:textId="77777777" w:rsidTr="00F90E9C">
        <w:tc>
          <w:tcPr>
            <w:tcW w:w="750" w:type="dxa"/>
            <w:shd w:val="clear" w:color="auto" w:fill="auto"/>
            <w:noWrap/>
            <w:tcMar>
              <w:top w:w="0" w:type="dxa"/>
              <w:left w:w="150" w:type="dxa"/>
              <w:bottom w:w="0" w:type="dxa"/>
              <w:right w:w="150" w:type="dxa"/>
            </w:tcMar>
            <w:hideMark/>
          </w:tcPr>
          <w:p w14:paraId="5C7254E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93022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case0:</w:t>
            </w:r>
          </w:p>
        </w:tc>
      </w:tr>
      <w:tr w:rsidR="00F90E9C" w:rsidRPr="00F90E9C" w14:paraId="66FC51BE" w14:textId="77777777" w:rsidTr="00F90E9C">
        <w:tc>
          <w:tcPr>
            <w:tcW w:w="750" w:type="dxa"/>
            <w:shd w:val="clear" w:color="auto" w:fill="FFFFFF"/>
            <w:noWrap/>
            <w:tcMar>
              <w:top w:w="0" w:type="dxa"/>
              <w:left w:w="150" w:type="dxa"/>
              <w:bottom w:w="0" w:type="dxa"/>
              <w:right w:w="150" w:type="dxa"/>
            </w:tcMar>
            <w:hideMark/>
          </w:tcPr>
          <w:p w14:paraId="227E0D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EBBE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3209E4DF" w14:textId="77777777" w:rsidTr="00F90E9C">
        <w:tc>
          <w:tcPr>
            <w:tcW w:w="750" w:type="dxa"/>
            <w:shd w:val="clear" w:color="auto" w:fill="auto"/>
            <w:noWrap/>
            <w:tcMar>
              <w:top w:w="0" w:type="dxa"/>
              <w:left w:w="150" w:type="dxa"/>
              <w:bottom w:w="0" w:type="dxa"/>
              <w:right w:w="150" w:type="dxa"/>
            </w:tcMar>
            <w:hideMark/>
          </w:tcPr>
          <w:p w14:paraId="78D8D5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1840D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msg_0</w:t>
            </w:r>
          </w:p>
        </w:tc>
      </w:tr>
      <w:tr w:rsidR="00F90E9C" w:rsidRPr="00F90E9C" w14:paraId="2EDFB8C5" w14:textId="77777777" w:rsidTr="00F90E9C">
        <w:tc>
          <w:tcPr>
            <w:tcW w:w="750" w:type="dxa"/>
            <w:shd w:val="clear" w:color="auto" w:fill="FFFFFF"/>
            <w:noWrap/>
            <w:tcMar>
              <w:top w:w="0" w:type="dxa"/>
              <w:left w:w="150" w:type="dxa"/>
              <w:bottom w:w="0" w:type="dxa"/>
              <w:right w:w="150" w:type="dxa"/>
            </w:tcMar>
            <w:hideMark/>
          </w:tcPr>
          <w:p w14:paraId="409E0D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A7468A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syscall</w:t>
            </w:r>
          </w:p>
        </w:tc>
      </w:tr>
      <w:tr w:rsidR="00F90E9C" w:rsidRPr="00F90E9C" w14:paraId="43071224" w14:textId="77777777" w:rsidTr="00F90E9C">
        <w:tc>
          <w:tcPr>
            <w:tcW w:w="750" w:type="dxa"/>
            <w:shd w:val="clear" w:color="auto" w:fill="auto"/>
            <w:noWrap/>
            <w:tcMar>
              <w:top w:w="0" w:type="dxa"/>
              <w:left w:w="150" w:type="dxa"/>
              <w:bottom w:w="0" w:type="dxa"/>
              <w:right w:w="150" w:type="dxa"/>
            </w:tcMar>
            <w:hideMark/>
          </w:tcPr>
          <w:p w14:paraId="57C018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F8597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GS Mcq starts</w:t>
            </w:r>
          </w:p>
        </w:tc>
      </w:tr>
      <w:tr w:rsidR="00F90E9C" w:rsidRPr="00F90E9C" w14:paraId="6DDF0E33" w14:textId="77777777" w:rsidTr="00F90E9C">
        <w:tc>
          <w:tcPr>
            <w:tcW w:w="750" w:type="dxa"/>
            <w:shd w:val="clear" w:color="auto" w:fill="FFFFFF"/>
            <w:noWrap/>
            <w:tcMar>
              <w:top w:w="0" w:type="dxa"/>
              <w:left w:w="150" w:type="dxa"/>
              <w:bottom w:w="0" w:type="dxa"/>
              <w:right w:w="150" w:type="dxa"/>
            </w:tcMar>
            <w:hideMark/>
          </w:tcPr>
          <w:p w14:paraId="014FBD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3803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EFB6859"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3529013" w14:textId="77777777" w:rsidTr="00F90E9C">
        <w:tc>
          <w:tcPr>
            <w:tcW w:w="750" w:type="dxa"/>
            <w:shd w:val="clear" w:color="auto" w:fill="auto"/>
            <w:noWrap/>
            <w:tcMar>
              <w:top w:w="0" w:type="dxa"/>
              <w:left w:w="150" w:type="dxa"/>
              <w:bottom w:w="0" w:type="dxa"/>
              <w:right w:w="150" w:type="dxa"/>
            </w:tcMar>
            <w:hideMark/>
          </w:tcPr>
          <w:p w14:paraId="21309BA3"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0CF7F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gques1</w:t>
            </w:r>
          </w:p>
        </w:tc>
      </w:tr>
      <w:tr w:rsidR="00F90E9C" w:rsidRPr="00F90E9C" w14:paraId="68EDB1F3" w14:textId="77777777" w:rsidTr="00F90E9C">
        <w:tc>
          <w:tcPr>
            <w:tcW w:w="750" w:type="dxa"/>
            <w:shd w:val="clear" w:color="auto" w:fill="FFFFFF"/>
            <w:noWrap/>
            <w:tcMar>
              <w:top w:w="0" w:type="dxa"/>
              <w:left w:w="150" w:type="dxa"/>
              <w:bottom w:w="0" w:type="dxa"/>
              <w:right w:w="150" w:type="dxa"/>
            </w:tcMar>
            <w:hideMark/>
          </w:tcPr>
          <w:p w14:paraId="616DF5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60DC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CA875EE" w14:textId="77777777" w:rsidTr="00F90E9C">
        <w:tc>
          <w:tcPr>
            <w:tcW w:w="750" w:type="dxa"/>
            <w:shd w:val="clear" w:color="auto" w:fill="auto"/>
            <w:noWrap/>
            <w:tcMar>
              <w:top w:w="0" w:type="dxa"/>
              <w:left w:w="150" w:type="dxa"/>
              <w:bottom w:w="0" w:type="dxa"/>
              <w:right w:w="150" w:type="dxa"/>
            </w:tcMar>
            <w:hideMark/>
          </w:tcPr>
          <w:p w14:paraId="01D0B46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EA5E0A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9042AE2" w14:textId="77777777" w:rsidTr="00F90E9C">
        <w:tc>
          <w:tcPr>
            <w:tcW w:w="750" w:type="dxa"/>
            <w:shd w:val="clear" w:color="auto" w:fill="FFFFFF"/>
            <w:noWrap/>
            <w:tcMar>
              <w:top w:w="0" w:type="dxa"/>
              <w:left w:w="150" w:type="dxa"/>
              <w:bottom w:w="0" w:type="dxa"/>
              <w:right w:w="150" w:type="dxa"/>
            </w:tcMar>
            <w:hideMark/>
          </w:tcPr>
          <w:p w14:paraId="65C127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1C91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gq1opa</w:t>
            </w:r>
          </w:p>
        </w:tc>
      </w:tr>
      <w:tr w:rsidR="00F90E9C" w:rsidRPr="00F90E9C" w14:paraId="54E40E15" w14:textId="77777777" w:rsidTr="00F90E9C">
        <w:tc>
          <w:tcPr>
            <w:tcW w:w="750" w:type="dxa"/>
            <w:shd w:val="clear" w:color="auto" w:fill="auto"/>
            <w:noWrap/>
            <w:tcMar>
              <w:top w:w="0" w:type="dxa"/>
              <w:left w:w="150" w:type="dxa"/>
              <w:bottom w:w="0" w:type="dxa"/>
              <w:right w:w="150" w:type="dxa"/>
            </w:tcMar>
            <w:hideMark/>
          </w:tcPr>
          <w:p w14:paraId="5FEE1E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2664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85C70E7" w14:textId="77777777" w:rsidTr="00F90E9C">
        <w:tc>
          <w:tcPr>
            <w:tcW w:w="750" w:type="dxa"/>
            <w:shd w:val="clear" w:color="auto" w:fill="FFFFFF"/>
            <w:noWrap/>
            <w:tcMar>
              <w:top w:w="0" w:type="dxa"/>
              <w:left w:w="150" w:type="dxa"/>
              <w:bottom w:w="0" w:type="dxa"/>
              <w:right w:w="150" w:type="dxa"/>
            </w:tcMar>
            <w:hideMark/>
          </w:tcPr>
          <w:p w14:paraId="4BFD29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2CEB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4A4BD1F" w14:textId="77777777" w:rsidTr="00F90E9C">
        <w:tc>
          <w:tcPr>
            <w:tcW w:w="750" w:type="dxa"/>
            <w:shd w:val="clear" w:color="auto" w:fill="auto"/>
            <w:noWrap/>
            <w:tcMar>
              <w:top w:w="0" w:type="dxa"/>
              <w:left w:w="150" w:type="dxa"/>
              <w:bottom w:w="0" w:type="dxa"/>
              <w:right w:w="150" w:type="dxa"/>
            </w:tcMar>
            <w:hideMark/>
          </w:tcPr>
          <w:p w14:paraId="4D640D1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256BD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gq1opb</w:t>
            </w:r>
          </w:p>
        </w:tc>
      </w:tr>
      <w:tr w:rsidR="00F90E9C" w:rsidRPr="00F90E9C" w14:paraId="29EE30EA" w14:textId="77777777" w:rsidTr="00F90E9C">
        <w:tc>
          <w:tcPr>
            <w:tcW w:w="750" w:type="dxa"/>
            <w:shd w:val="clear" w:color="auto" w:fill="FFFFFF"/>
            <w:noWrap/>
            <w:tcMar>
              <w:top w:w="0" w:type="dxa"/>
              <w:left w:w="150" w:type="dxa"/>
              <w:bottom w:w="0" w:type="dxa"/>
              <w:right w:w="150" w:type="dxa"/>
            </w:tcMar>
            <w:hideMark/>
          </w:tcPr>
          <w:p w14:paraId="5EF80A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AC52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762B92F" w14:textId="77777777" w:rsidTr="00F90E9C">
        <w:tc>
          <w:tcPr>
            <w:tcW w:w="750" w:type="dxa"/>
            <w:shd w:val="clear" w:color="auto" w:fill="auto"/>
            <w:noWrap/>
            <w:tcMar>
              <w:top w:w="0" w:type="dxa"/>
              <w:left w:w="150" w:type="dxa"/>
              <w:bottom w:w="0" w:type="dxa"/>
              <w:right w:w="150" w:type="dxa"/>
            </w:tcMar>
            <w:hideMark/>
          </w:tcPr>
          <w:p w14:paraId="31D753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A595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8FE4942" w14:textId="77777777" w:rsidTr="00F90E9C">
        <w:tc>
          <w:tcPr>
            <w:tcW w:w="750" w:type="dxa"/>
            <w:shd w:val="clear" w:color="auto" w:fill="FFFFFF"/>
            <w:noWrap/>
            <w:tcMar>
              <w:top w:w="0" w:type="dxa"/>
              <w:left w:w="150" w:type="dxa"/>
              <w:bottom w:w="0" w:type="dxa"/>
              <w:right w:w="150" w:type="dxa"/>
            </w:tcMar>
            <w:hideMark/>
          </w:tcPr>
          <w:p w14:paraId="516735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F7EA7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gq1opc</w:t>
            </w:r>
          </w:p>
        </w:tc>
      </w:tr>
      <w:tr w:rsidR="00F90E9C" w:rsidRPr="00F90E9C" w14:paraId="2FD60EE6" w14:textId="77777777" w:rsidTr="00F90E9C">
        <w:tc>
          <w:tcPr>
            <w:tcW w:w="750" w:type="dxa"/>
            <w:shd w:val="clear" w:color="auto" w:fill="auto"/>
            <w:noWrap/>
            <w:tcMar>
              <w:top w:w="0" w:type="dxa"/>
              <w:left w:w="150" w:type="dxa"/>
              <w:bottom w:w="0" w:type="dxa"/>
              <w:right w:w="150" w:type="dxa"/>
            </w:tcMar>
            <w:hideMark/>
          </w:tcPr>
          <w:p w14:paraId="0E4D28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109CB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4CD41CD" w14:textId="77777777" w:rsidTr="00F90E9C">
        <w:tc>
          <w:tcPr>
            <w:tcW w:w="750" w:type="dxa"/>
            <w:shd w:val="clear" w:color="auto" w:fill="FFFFFF"/>
            <w:noWrap/>
            <w:tcMar>
              <w:top w:w="0" w:type="dxa"/>
              <w:left w:w="150" w:type="dxa"/>
              <w:bottom w:w="0" w:type="dxa"/>
              <w:right w:w="150" w:type="dxa"/>
            </w:tcMar>
            <w:hideMark/>
          </w:tcPr>
          <w:p w14:paraId="420649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3E72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57B91D7" w14:textId="77777777" w:rsidTr="00F90E9C">
        <w:tc>
          <w:tcPr>
            <w:tcW w:w="750" w:type="dxa"/>
            <w:shd w:val="clear" w:color="auto" w:fill="auto"/>
            <w:noWrap/>
            <w:tcMar>
              <w:top w:w="0" w:type="dxa"/>
              <w:left w:w="150" w:type="dxa"/>
              <w:bottom w:w="0" w:type="dxa"/>
              <w:right w:w="150" w:type="dxa"/>
            </w:tcMar>
            <w:hideMark/>
          </w:tcPr>
          <w:p w14:paraId="716227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D98AE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gq1opd</w:t>
            </w:r>
          </w:p>
        </w:tc>
      </w:tr>
      <w:tr w:rsidR="00F90E9C" w:rsidRPr="00F90E9C" w14:paraId="0FA1D99D" w14:textId="77777777" w:rsidTr="00F90E9C">
        <w:tc>
          <w:tcPr>
            <w:tcW w:w="750" w:type="dxa"/>
            <w:shd w:val="clear" w:color="auto" w:fill="FFFFFF"/>
            <w:noWrap/>
            <w:tcMar>
              <w:top w:w="0" w:type="dxa"/>
              <w:left w:w="150" w:type="dxa"/>
              <w:bottom w:w="0" w:type="dxa"/>
              <w:right w:w="150" w:type="dxa"/>
            </w:tcMar>
            <w:hideMark/>
          </w:tcPr>
          <w:p w14:paraId="3096B3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0704F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282765D" w14:textId="77777777" w:rsidTr="00F90E9C">
        <w:tc>
          <w:tcPr>
            <w:tcW w:w="750" w:type="dxa"/>
            <w:shd w:val="clear" w:color="auto" w:fill="auto"/>
            <w:noWrap/>
            <w:tcMar>
              <w:top w:w="0" w:type="dxa"/>
              <w:left w:w="150" w:type="dxa"/>
              <w:bottom w:w="0" w:type="dxa"/>
              <w:right w:w="150" w:type="dxa"/>
            </w:tcMar>
            <w:hideMark/>
          </w:tcPr>
          <w:p w14:paraId="4F2617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358D8D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E91CA8E" w14:textId="77777777" w:rsidTr="00F90E9C">
        <w:tc>
          <w:tcPr>
            <w:tcW w:w="750" w:type="dxa"/>
            <w:shd w:val="clear" w:color="auto" w:fill="FFFFFF"/>
            <w:noWrap/>
            <w:tcMar>
              <w:top w:w="0" w:type="dxa"/>
              <w:left w:w="150" w:type="dxa"/>
              <w:bottom w:w="0" w:type="dxa"/>
              <w:right w:w="150" w:type="dxa"/>
            </w:tcMar>
            <w:hideMark/>
          </w:tcPr>
          <w:p w14:paraId="620376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DC2C0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DDD9708" w14:textId="77777777" w:rsidTr="00F90E9C">
        <w:tc>
          <w:tcPr>
            <w:tcW w:w="750" w:type="dxa"/>
            <w:shd w:val="clear" w:color="auto" w:fill="auto"/>
            <w:noWrap/>
            <w:tcMar>
              <w:top w:w="0" w:type="dxa"/>
              <w:left w:w="150" w:type="dxa"/>
              <w:bottom w:w="0" w:type="dxa"/>
              <w:right w:w="150" w:type="dxa"/>
            </w:tcMar>
            <w:hideMark/>
          </w:tcPr>
          <w:p w14:paraId="4A1484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281C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3127F292" w14:textId="77777777" w:rsidTr="00F90E9C">
        <w:tc>
          <w:tcPr>
            <w:tcW w:w="750" w:type="dxa"/>
            <w:shd w:val="clear" w:color="auto" w:fill="FFFFFF"/>
            <w:noWrap/>
            <w:tcMar>
              <w:top w:w="0" w:type="dxa"/>
              <w:left w:w="150" w:type="dxa"/>
              <w:bottom w:w="0" w:type="dxa"/>
              <w:right w:w="150" w:type="dxa"/>
            </w:tcMar>
            <w:hideMark/>
          </w:tcPr>
          <w:p w14:paraId="68F807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E3F65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B12E6B6" w14:textId="77777777" w:rsidTr="00F90E9C">
        <w:tc>
          <w:tcPr>
            <w:tcW w:w="750" w:type="dxa"/>
            <w:shd w:val="clear" w:color="auto" w:fill="auto"/>
            <w:noWrap/>
            <w:tcMar>
              <w:top w:w="0" w:type="dxa"/>
              <w:left w:w="150" w:type="dxa"/>
              <w:bottom w:w="0" w:type="dxa"/>
              <w:right w:w="150" w:type="dxa"/>
            </w:tcMar>
            <w:hideMark/>
          </w:tcPr>
          <w:p w14:paraId="649199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C5B0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4162727" w14:textId="77777777" w:rsidTr="00F90E9C">
        <w:tc>
          <w:tcPr>
            <w:tcW w:w="750" w:type="dxa"/>
            <w:shd w:val="clear" w:color="auto" w:fill="FFFFFF"/>
            <w:noWrap/>
            <w:tcMar>
              <w:top w:w="0" w:type="dxa"/>
              <w:left w:w="150" w:type="dxa"/>
              <w:bottom w:w="0" w:type="dxa"/>
              <w:right w:w="150" w:type="dxa"/>
            </w:tcMar>
            <w:hideMark/>
          </w:tcPr>
          <w:p w14:paraId="1F29DD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35EE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0C4573DA" w14:textId="77777777" w:rsidTr="00F90E9C">
        <w:tc>
          <w:tcPr>
            <w:tcW w:w="750" w:type="dxa"/>
            <w:shd w:val="clear" w:color="auto" w:fill="auto"/>
            <w:noWrap/>
            <w:tcMar>
              <w:top w:w="0" w:type="dxa"/>
              <w:left w:w="150" w:type="dxa"/>
              <w:bottom w:w="0" w:type="dxa"/>
              <w:right w:w="150" w:type="dxa"/>
            </w:tcMar>
            <w:hideMark/>
          </w:tcPr>
          <w:p w14:paraId="20E8DB5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0342A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7D047EA" w14:textId="77777777" w:rsidTr="00F90E9C">
        <w:tc>
          <w:tcPr>
            <w:tcW w:w="750" w:type="dxa"/>
            <w:shd w:val="clear" w:color="auto" w:fill="FFFFFF"/>
            <w:noWrap/>
            <w:tcMar>
              <w:top w:w="0" w:type="dxa"/>
              <w:left w:w="150" w:type="dxa"/>
              <w:bottom w:w="0" w:type="dxa"/>
              <w:right w:w="150" w:type="dxa"/>
            </w:tcMar>
            <w:hideMark/>
          </w:tcPr>
          <w:p w14:paraId="5F7A38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CA09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6ADB348" w14:textId="77777777" w:rsidTr="00F90E9C">
        <w:tc>
          <w:tcPr>
            <w:tcW w:w="750" w:type="dxa"/>
            <w:shd w:val="clear" w:color="auto" w:fill="auto"/>
            <w:noWrap/>
            <w:tcMar>
              <w:top w:w="0" w:type="dxa"/>
              <w:left w:w="150" w:type="dxa"/>
              <w:bottom w:w="0" w:type="dxa"/>
              <w:right w:w="150" w:type="dxa"/>
            </w:tcMar>
            <w:hideMark/>
          </w:tcPr>
          <w:p w14:paraId="6C63BA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8E510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7EABEE10" w14:textId="77777777" w:rsidTr="00F90E9C">
        <w:tc>
          <w:tcPr>
            <w:tcW w:w="750" w:type="dxa"/>
            <w:shd w:val="clear" w:color="auto" w:fill="FFFFFF"/>
            <w:noWrap/>
            <w:tcMar>
              <w:top w:w="0" w:type="dxa"/>
              <w:left w:w="150" w:type="dxa"/>
              <w:bottom w:w="0" w:type="dxa"/>
              <w:right w:w="150" w:type="dxa"/>
            </w:tcMar>
            <w:hideMark/>
          </w:tcPr>
          <w:p w14:paraId="20C39B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4204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041EDEC2" w14:textId="77777777" w:rsidTr="00F90E9C">
        <w:tc>
          <w:tcPr>
            <w:tcW w:w="750" w:type="dxa"/>
            <w:shd w:val="clear" w:color="auto" w:fill="auto"/>
            <w:noWrap/>
            <w:tcMar>
              <w:top w:w="0" w:type="dxa"/>
              <w:left w:w="150" w:type="dxa"/>
              <w:bottom w:w="0" w:type="dxa"/>
              <w:right w:w="150" w:type="dxa"/>
            </w:tcMar>
            <w:hideMark/>
          </w:tcPr>
          <w:p w14:paraId="24D8D1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F668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$t0, ganswer</w:t>
            </w:r>
          </w:p>
        </w:tc>
      </w:tr>
      <w:tr w:rsidR="00F90E9C" w:rsidRPr="00F90E9C" w14:paraId="5AB7E0CD" w14:textId="77777777" w:rsidTr="00F90E9C">
        <w:tc>
          <w:tcPr>
            <w:tcW w:w="750" w:type="dxa"/>
            <w:shd w:val="clear" w:color="auto" w:fill="FFFFFF"/>
            <w:noWrap/>
            <w:tcMar>
              <w:top w:w="0" w:type="dxa"/>
              <w:left w:w="150" w:type="dxa"/>
              <w:bottom w:w="0" w:type="dxa"/>
              <w:right w:w="150" w:type="dxa"/>
            </w:tcMar>
            <w:hideMark/>
          </w:tcPr>
          <w:p w14:paraId="2F5475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63F6F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0($t0)</w:t>
            </w:r>
          </w:p>
        </w:tc>
      </w:tr>
      <w:tr w:rsidR="00F90E9C" w:rsidRPr="00F90E9C" w14:paraId="672A1B5B" w14:textId="77777777" w:rsidTr="00F90E9C">
        <w:tc>
          <w:tcPr>
            <w:tcW w:w="750" w:type="dxa"/>
            <w:shd w:val="clear" w:color="auto" w:fill="auto"/>
            <w:noWrap/>
            <w:tcMar>
              <w:top w:w="0" w:type="dxa"/>
              <w:left w:w="150" w:type="dxa"/>
              <w:bottom w:w="0" w:type="dxa"/>
              <w:right w:w="150" w:type="dxa"/>
            </w:tcMar>
            <w:hideMark/>
          </w:tcPr>
          <w:p w14:paraId="5B37F28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C60585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$v0,gL1</w:t>
            </w:r>
          </w:p>
        </w:tc>
      </w:tr>
      <w:tr w:rsidR="00F90E9C" w:rsidRPr="00F90E9C" w14:paraId="41ACD1C9" w14:textId="77777777" w:rsidTr="00F90E9C">
        <w:tc>
          <w:tcPr>
            <w:tcW w:w="750" w:type="dxa"/>
            <w:shd w:val="clear" w:color="auto" w:fill="FFFFFF"/>
            <w:noWrap/>
            <w:tcMar>
              <w:top w:w="0" w:type="dxa"/>
              <w:left w:w="150" w:type="dxa"/>
              <w:bottom w:w="0" w:type="dxa"/>
              <w:right w:w="150" w:type="dxa"/>
            </w:tcMar>
            <w:hideMark/>
          </w:tcPr>
          <w:p w14:paraId="556867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61D8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$t7,$t7,1</w:t>
            </w:r>
          </w:p>
        </w:tc>
      </w:tr>
      <w:tr w:rsidR="00F90E9C" w:rsidRPr="00F90E9C" w14:paraId="51528B50" w14:textId="77777777" w:rsidTr="00F90E9C">
        <w:tc>
          <w:tcPr>
            <w:tcW w:w="750" w:type="dxa"/>
            <w:shd w:val="clear" w:color="auto" w:fill="auto"/>
            <w:noWrap/>
            <w:tcMar>
              <w:top w:w="0" w:type="dxa"/>
              <w:left w:w="150" w:type="dxa"/>
              <w:bottom w:w="0" w:type="dxa"/>
              <w:right w:w="150" w:type="dxa"/>
            </w:tcMar>
            <w:hideMark/>
          </w:tcPr>
          <w:p w14:paraId="1DF8F2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27CC4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7945A2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67BB53D" w14:textId="77777777" w:rsidTr="00F90E9C">
        <w:tc>
          <w:tcPr>
            <w:tcW w:w="750" w:type="dxa"/>
            <w:shd w:val="clear" w:color="auto" w:fill="FFFFFF"/>
            <w:noWrap/>
            <w:tcMar>
              <w:top w:w="0" w:type="dxa"/>
              <w:left w:w="150" w:type="dxa"/>
              <w:bottom w:w="0" w:type="dxa"/>
              <w:right w:w="150" w:type="dxa"/>
            </w:tcMar>
            <w:hideMark/>
          </w:tcPr>
          <w:p w14:paraId="66B7686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52D50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gL1:move $v0, $0</w:t>
            </w:r>
          </w:p>
        </w:tc>
      </w:tr>
      <w:tr w:rsidR="00F90E9C" w:rsidRPr="00F90E9C" w14:paraId="7CD8ADBF" w14:textId="77777777" w:rsidTr="00F90E9C">
        <w:tc>
          <w:tcPr>
            <w:tcW w:w="750" w:type="dxa"/>
            <w:shd w:val="clear" w:color="auto" w:fill="auto"/>
            <w:noWrap/>
            <w:tcMar>
              <w:top w:w="0" w:type="dxa"/>
              <w:left w:w="150" w:type="dxa"/>
              <w:bottom w:w="0" w:type="dxa"/>
              <w:right w:w="150" w:type="dxa"/>
            </w:tcMar>
            <w:hideMark/>
          </w:tcPr>
          <w:p w14:paraId="62E4C3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D212D6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gques2</w:t>
            </w:r>
          </w:p>
        </w:tc>
      </w:tr>
      <w:tr w:rsidR="00F90E9C" w:rsidRPr="00F90E9C" w14:paraId="7E0CB486" w14:textId="77777777" w:rsidTr="00F90E9C">
        <w:tc>
          <w:tcPr>
            <w:tcW w:w="750" w:type="dxa"/>
            <w:shd w:val="clear" w:color="auto" w:fill="FFFFFF"/>
            <w:noWrap/>
            <w:tcMar>
              <w:top w:w="0" w:type="dxa"/>
              <w:left w:w="150" w:type="dxa"/>
              <w:bottom w:w="0" w:type="dxa"/>
              <w:right w:w="150" w:type="dxa"/>
            </w:tcMar>
            <w:hideMark/>
          </w:tcPr>
          <w:p w14:paraId="1F8E82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1F3A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B6B2240" w14:textId="77777777" w:rsidTr="00F90E9C">
        <w:tc>
          <w:tcPr>
            <w:tcW w:w="750" w:type="dxa"/>
            <w:shd w:val="clear" w:color="auto" w:fill="auto"/>
            <w:noWrap/>
            <w:tcMar>
              <w:top w:w="0" w:type="dxa"/>
              <w:left w:w="150" w:type="dxa"/>
              <w:bottom w:w="0" w:type="dxa"/>
              <w:right w:w="150" w:type="dxa"/>
            </w:tcMar>
            <w:hideMark/>
          </w:tcPr>
          <w:p w14:paraId="487671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2FFD3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4BF1A82" w14:textId="77777777" w:rsidTr="00F90E9C">
        <w:tc>
          <w:tcPr>
            <w:tcW w:w="750" w:type="dxa"/>
            <w:shd w:val="clear" w:color="auto" w:fill="FFFFFF"/>
            <w:noWrap/>
            <w:tcMar>
              <w:top w:w="0" w:type="dxa"/>
              <w:left w:w="150" w:type="dxa"/>
              <w:bottom w:w="0" w:type="dxa"/>
              <w:right w:w="150" w:type="dxa"/>
            </w:tcMar>
            <w:hideMark/>
          </w:tcPr>
          <w:p w14:paraId="480DBF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6EEE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gq2opa</w:t>
            </w:r>
          </w:p>
        </w:tc>
      </w:tr>
      <w:tr w:rsidR="00F90E9C" w:rsidRPr="00F90E9C" w14:paraId="57ACD85C" w14:textId="77777777" w:rsidTr="00F90E9C">
        <w:tc>
          <w:tcPr>
            <w:tcW w:w="750" w:type="dxa"/>
            <w:shd w:val="clear" w:color="auto" w:fill="auto"/>
            <w:noWrap/>
            <w:tcMar>
              <w:top w:w="0" w:type="dxa"/>
              <w:left w:w="150" w:type="dxa"/>
              <w:bottom w:w="0" w:type="dxa"/>
              <w:right w:w="150" w:type="dxa"/>
            </w:tcMar>
            <w:hideMark/>
          </w:tcPr>
          <w:p w14:paraId="3268A7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EC9F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ECEDB1E" w14:textId="77777777" w:rsidTr="00F90E9C">
        <w:tc>
          <w:tcPr>
            <w:tcW w:w="750" w:type="dxa"/>
            <w:shd w:val="clear" w:color="auto" w:fill="FFFFFF"/>
            <w:noWrap/>
            <w:tcMar>
              <w:top w:w="0" w:type="dxa"/>
              <w:left w:w="150" w:type="dxa"/>
              <w:bottom w:w="0" w:type="dxa"/>
              <w:right w:w="150" w:type="dxa"/>
            </w:tcMar>
            <w:hideMark/>
          </w:tcPr>
          <w:p w14:paraId="1CF531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7684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D12C256" w14:textId="77777777" w:rsidTr="00F90E9C">
        <w:tc>
          <w:tcPr>
            <w:tcW w:w="750" w:type="dxa"/>
            <w:shd w:val="clear" w:color="auto" w:fill="auto"/>
            <w:noWrap/>
            <w:tcMar>
              <w:top w:w="0" w:type="dxa"/>
              <w:left w:w="150" w:type="dxa"/>
              <w:bottom w:w="0" w:type="dxa"/>
              <w:right w:w="150" w:type="dxa"/>
            </w:tcMar>
            <w:hideMark/>
          </w:tcPr>
          <w:p w14:paraId="50B8D7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408A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gq2opb</w:t>
            </w:r>
          </w:p>
        </w:tc>
      </w:tr>
      <w:tr w:rsidR="00F90E9C" w:rsidRPr="00F90E9C" w14:paraId="35E90597" w14:textId="77777777" w:rsidTr="00F90E9C">
        <w:tc>
          <w:tcPr>
            <w:tcW w:w="750" w:type="dxa"/>
            <w:shd w:val="clear" w:color="auto" w:fill="FFFFFF"/>
            <w:noWrap/>
            <w:tcMar>
              <w:top w:w="0" w:type="dxa"/>
              <w:left w:w="150" w:type="dxa"/>
              <w:bottom w:w="0" w:type="dxa"/>
              <w:right w:w="150" w:type="dxa"/>
            </w:tcMar>
            <w:hideMark/>
          </w:tcPr>
          <w:p w14:paraId="03B64F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41508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BA06A51" w14:textId="77777777" w:rsidTr="00F90E9C">
        <w:tc>
          <w:tcPr>
            <w:tcW w:w="750" w:type="dxa"/>
            <w:shd w:val="clear" w:color="auto" w:fill="auto"/>
            <w:noWrap/>
            <w:tcMar>
              <w:top w:w="0" w:type="dxa"/>
              <w:left w:w="150" w:type="dxa"/>
              <w:bottom w:w="0" w:type="dxa"/>
              <w:right w:w="150" w:type="dxa"/>
            </w:tcMar>
            <w:hideMark/>
          </w:tcPr>
          <w:p w14:paraId="478843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17F4C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4C66FBA" w14:textId="77777777" w:rsidTr="00F90E9C">
        <w:tc>
          <w:tcPr>
            <w:tcW w:w="750" w:type="dxa"/>
            <w:shd w:val="clear" w:color="auto" w:fill="FFFFFF"/>
            <w:noWrap/>
            <w:tcMar>
              <w:top w:w="0" w:type="dxa"/>
              <w:left w:w="150" w:type="dxa"/>
              <w:bottom w:w="0" w:type="dxa"/>
              <w:right w:w="150" w:type="dxa"/>
            </w:tcMar>
            <w:hideMark/>
          </w:tcPr>
          <w:p w14:paraId="741B6E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6D22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gq2opc</w:t>
            </w:r>
          </w:p>
        </w:tc>
      </w:tr>
      <w:tr w:rsidR="00F90E9C" w:rsidRPr="00F90E9C" w14:paraId="42B6BF06" w14:textId="77777777" w:rsidTr="00F90E9C">
        <w:tc>
          <w:tcPr>
            <w:tcW w:w="750" w:type="dxa"/>
            <w:shd w:val="clear" w:color="auto" w:fill="auto"/>
            <w:noWrap/>
            <w:tcMar>
              <w:top w:w="0" w:type="dxa"/>
              <w:left w:w="150" w:type="dxa"/>
              <w:bottom w:w="0" w:type="dxa"/>
              <w:right w:w="150" w:type="dxa"/>
            </w:tcMar>
            <w:hideMark/>
          </w:tcPr>
          <w:p w14:paraId="4BB8DA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DA65F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383C194" w14:textId="77777777" w:rsidTr="00F90E9C">
        <w:tc>
          <w:tcPr>
            <w:tcW w:w="750" w:type="dxa"/>
            <w:shd w:val="clear" w:color="auto" w:fill="FFFFFF"/>
            <w:noWrap/>
            <w:tcMar>
              <w:top w:w="0" w:type="dxa"/>
              <w:left w:w="150" w:type="dxa"/>
              <w:bottom w:w="0" w:type="dxa"/>
              <w:right w:w="150" w:type="dxa"/>
            </w:tcMar>
            <w:hideMark/>
          </w:tcPr>
          <w:p w14:paraId="77CB2A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8363B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4ACDB4E" w14:textId="77777777" w:rsidTr="00F90E9C">
        <w:tc>
          <w:tcPr>
            <w:tcW w:w="750" w:type="dxa"/>
            <w:shd w:val="clear" w:color="auto" w:fill="auto"/>
            <w:noWrap/>
            <w:tcMar>
              <w:top w:w="0" w:type="dxa"/>
              <w:left w:w="150" w:type="dxa"/>
              <w:bottom w:w="0" w:type="dxa"/>
              <w:right w:w="150" w:type="dxa"/>
            </w:tcMar>
            <w:hideMark/>
          </w:tcPr>
          <w:p w14:paraId="50A627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1473A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gq2opd</w:t>
            </w:r>
          </w:p>
        </w:tc>
      </w:tr>
      <w:tr w:rsidR="00F90E9C" w:rsidRPr="00F90E9C" w14:paraId="4DFEBDB9" w14:textId="77777777" w:rsidTr="00F90E9C">
        <w:tc>
          <w:tcPr>
            <w:tcW w:w="750" w:type="dxa"/>
            <w:shd w:val="clear" w:color="auto" w:fill="FFFFFF"/>
            <w:noWrap/>
            <w:tcMar>
              <w:top w:w="0" w:type="dxa"/>
              <w:left w:w="150" w:type="dxa"/>
              <w:bottom w:w="0" w:type="dxa"/>
              <w:right w:w="150" w:type="dxa"/>
            </w:tcMar>
            <w:hideMark/>
          </w:tcPr>
          <w:p w14:paraId="266642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135DB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1156B64" w14:textId="77777777" w:rsidTr="00F90E9C">
        <w:tc>
          <w:tcPr>
            <w:tcW w:w="750" w:type="dxa"/>
            <w:shd w:val="clear" w:color="auto" w:fill="auto"/>
            <w:noWrap/>
            <w:tcMar>
              <w:top w:w="0" w:type="dxa"/>
              <w:left w:w="150" w:type="dxa"/>
              <w:bottom w:w="0" w:type="dxa"/>
              <w:right w:w="150" w:type="dxa"/>
            </w:tcMar>
            <w:hideMark/>
          </w:tcPr>
          <w:p w14:paraId="40C13B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0CAB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082BF20" w14:textId="77777777" w:rsidTr="00F90E9C">
        <w:tc>
          <w:tcPr>
            <w:tcW w:w="750" w:type="dxa"/>
            <w:shd w:val="clear" w:color="auto" w:fill="FFFFFF"/>
            <w:noWrap/>
            <w:tcMar>
              <w:top w:w="0" w:type="dxa"/>
              <w:left w:w="150" w:type="dxa"/>
              <w:bottom w:w="0" w:type="dxa"/>
              <w:right w:w="150" w:type="dxa"/>
            </w:tcMar>
            <w:hideMark/>
          </w:tcPr>
          <w:p w14:paraId="7DC5A5C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76BE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612FE46" w14:textId="77777777" w:rsidTr="00F90E9C">
        <w:tc>
          <w:tcPr>
            <w:tcW w:w="750" w:type="dxa"/>
            <w:shd w:val="clear" w:color="auto" w:fill="auto"/>
            <w:noWrap/>
            <w:tcMar>
              <w:top w:w="0" w:type="dxa"/>
              <w:left w:w="150" w:type="dxa"/>
              <w:bottom w:w="0" w:type="dxa"/>
              <w:right w:w="150" w:type="dxa"/>
            </w:tcMar>
            <w:hideMark/>
          </w:tcPr>
          <w:p w14:paraId="72EB03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FB77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052E0859" w14:textId="77777777" w:rsidTr="00F90E9C">
        <w:tc>
          <w:tcPr>
            <w:tcW w:w="750" w:type="dxa"/>
            <w:shd w:val="clear" w:color="auto" w:fill="FFFFFF"/>
            <w:noWrap/>
            <w:tcMar>
              <w:top w:w="0" w:type="dxa"/>
              <w:left w:w="150" w:type="dxa"/>
              <w:bottom w:w="0" w:type="dxa"/>
              <w:right w:w="150" w:type="dxa"/>
            </w:tcMar>
            <w:hideMark/>
          </w:tcPr>
          <w:p w14:paraId="71B181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1AF82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CE3025B" w14:textId="77777777" w:rsidTr="00F90E9C">
        <w:tc>
          <w:tcPr>
            <w:tcW w:w="750" w:type="dxa"/>
            <w:shd w:val="clear" w:color="auto" w:fill="auto"/>
            <w:noWrap/>
            <w:tcMar>
              <w:top w:w="0" w:type="dxa"/>
              <w:left w:w="150" w:type="dxa"/>
              <w:bottom w:w="0" w:type="dxa"/>
              <w:right w:w="150" w:type="dxa"/>
            </w:tcMar>
            <w:hideMark/>
          </w:tcPr>
          <w:p w14:paraId="5202F9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25B6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DB43B30" w14:textId="77777777" w:rsidTr="00F90E9C">
        <w:tc>
          <w:tcPr>
            <w:tcW w:w="750" w:type="dxa"/>
            <w:shd w:val="clear" w:color="auto" w:fill="FFFFFF"/>
            <w:noWrap/>
            <w:tcMar>
              <w:top w:w="0" w:type="dxa"/>
              <w:left w:w="150" w:type="dxa"/>
              <w:bottom w:w="0" w:type="dxa"/>
              <w:right w:w="150" w:type="dxa"/>
            </w:tcMar>
            <w:hideMark/>
          </w:tcPr>
          <w:p w14:paraId="0BDE51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DAF9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AD272F4" w14:textId="77777777" w:rsidTr="00F90E9C">
        <w:tc>
          <w:tcPr>
            <w:tcW w:w="750" w:type="dxa"/>
            <w:shd w:val="clear" w:color="auto" w:fill="auto"/>
            <w:noWrap/>
            <w:tcMar>
              <w:top w:w="0" w:type="dxa"/>
              <w:left w:w="150" w:type="dxa"/>
              <w:bottom w:w="0" w:type="dxa"/>
              <w:right w:w="150" w:type="dxa"/>
            </w:tcMar>
            <w:hideMark/>
          </w:tcPr>
          <w:p w14:paraId="364FA5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7EFD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11CA296" w14:textId="77777777" w:rsidTr="00F90E9C">
        <w:tc>
          <w:tcPr>
            <w:tcW w:w="750" w:type="dxa"/>
            <w:shd w:val="clear" w:color="auto" w:fill="FFFFFF"/>
            <w:noWrap/>
            <w:tcMar>
              <w:top w:w="0" w:type="dxa"/>
              <w:left w:w="150" w:type="dxa"/>
              <w:bottom w:w="0" w:type="dxa"/>
              <w:right w:w="150" w:type="dxa"/>
            </w:tcMar>
            <w:hideMark/>
          </w:tcPr>
          <w:p w14:paraId="6690B4D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773A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B88742C" w14:textId="77777777" w:rsidTr="00F90E9C">
        <w:tc>
          <w:tcPr>
            <w:tcW w:w="750" w:type="dxa"/>
            <w:shd w:val="clear" w:color="auto" w:fill="auto"/>
            <w:noWrap/>
            <w:tcMar>
              <w:top w:w="0" w:type="dxa"/>
              <w:left w:w="150" w:type="dxa"/>
              <w:bottom w:w="0" w:type="dxa"/>
              <w:right w:w="150" w:type="dxa"/>
            </w:tcMar>
            <w:hideMark/>
          </w:tcPr>
          <w:p w14:paraId="729644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9CC3E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4D9C1DC7" w14:textId="77777777" w:rsidTr="00F90E9C">
        <w:tc>
          <w:tcPr>
            <w:tcW w:w="750" w:type="dxa"/>
            <w:shd w:val="clear" w:color="auto" w:fill="FFFFFF"/>
            <w:noWrap/>
            <w:tcMar>
              <w:top w:w="0" w:type="dxa"/>
              <w:left w:w="150" w:type="dxa"/>
              <w:bottom w:w="0" w:type="dxa"/>
              <w:right w:w="150" w:type="dxa"/>
            </w:tcMar>
            <w:hideMark/>
          </w:tcPr>
          <w:p w14:paraId="3CDDAA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EEB8D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4DA536FB" w14:textId="77777777" w:rsidTr="00F90E9C">
        <w:tc>
          <w:tcPr>
            <w:tcW w:w="750" w:type="dxa"/>
            <w:shd w:val="clear" w:color="auto" w:fill="auto"/>
            <w:noWrap/>
            <w:tcMar>
              <w:top w:w="0" w:type="dxa"/>
              <w:left w:w="150" w:type="dxa"/>
              <w:bottom w:w="0" w:type="dxa"/>
              <w:right w:w="150" w:type="dxa"/>
            </w:tcMar>
            <w:hideMark/>
          </w:tcPr>
          <w:p w14:paraId="792F3D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46DD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288D190" w14:textId="77777777" w:rsidTr="00F90E9C">
        <w:tc>
          <w:tcPr>
            <w:tcW w:w="750" w:type="dxa"/>
            <w:shd w:val="clear" w:color="auto" w:fill="FFFFFF"/>
            <w:noWrap/>
            <w:tcMar>
              <w:top w:w="0" w:type="dxa"/>
              <w:left w:w="150" w:type="dxa"/>
              <w:bottom w:w="0" w:type="dxa"/>
              <w:right w:w="150" w:type="dxa"/>
            </w:tcMar>
            <w:hideMark/>
          </w:tcPr>
          <w:p w14:paraId="563B0A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188A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1($t0)</w:t>
            </w:r>
          </w:p>
        </w:tc>
      </w:tr>
      <w:tr w:rsidR="00F90E9C" w:rsidRPr="00F90E9C" w14:paraId="26DBE540" w14:textId="77777777" w:rsidTr="00F90E9C">
        <w:tc>
          <w:tcPr>
            <w:tcW w:w="750" w:type="dxa"/>
            <w:shd w:val="clear" w:color="auto" w:fill="auto"/>
            <w:noWrap/>
            <w:tcMar>
              <w:top w:w="0" w:type="dxa"/>
              <w:left w:w="150" w:type="dxa"/>
              <w:bottom w:w="0" w:type="dxa"/>
              <w:right w:w="150" w:type="dxa"/>
            </w:tcMar>
            <w:hideMark/>
          </w:tcPr>
          <w:p w14:paraId="05DC68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B2A1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$v0,gL2</w:t>
            </w:r>
          </w:p>
        </w:tc>
      </w:tr>
      <w:tr w:rsidR="00F90E9C" w:rsidRPr="00F90E9C" w14:paraId="657CBE0B" w14:textId="77777777" w:rsidTr="00F90E9C">
        <w:tc>
          <w:tcPr>
            <w:tcW w:w="750" w:type="dxa"/>
            <w:shd w:val="clear" w:color="auto" w:fill="FFFFFF"/>
            <w:noWrap/>
            <w:tcMar>
              <w:top w:w="0" w:type="dxa"/>
              <w:left w:w="150" w:type="dxa"/>
              <w:bottom w:w="0" w:type="dxa"/>
              <w:right w:w="150" w:type="dxa"/>
            </w:tcMar>
            <w:hideMark/>
          </w:tcPr>
          <w:p w14:paraId="5CF68A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3446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2F90AC81" w14:textId="77777777" w:rsidTr="00F90E9C">
        <w:tc>
          <w:tcPr>
            <w:tcW w:w="750" w:type="dxa"/>
            <w:shd w:val="clear" w:color="auto" w:fill="auto"/>
            <w:noWrap/>
            <w:tcMar>
              <w:top w:w="0" w:type="dxa"/>
              <w:left w:w="150" w:type="dxa"/>
              <w:bottom w:w="0" w:type="dxa"/>
              <w:right w:w="150" w:type="dxa"/>
            </w:tcMar>
            <w:hideMark/>
          </w:tcPr>
          <w:p w14:paraId="7D939ED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4249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0FFC76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139ADBB" w14:textId="77777777" w:rsidTr="00F90E9C">
        <w:tc>
          <w:tcPr>
            <w:tcW w:w="750" w:type="dxa"/>
            <w:shd w:val="clear" w:color="auto" w:fill="FFFFFF"/>
            <w:noWrap/>
            <w:tcMar>
              <w:top w:w="0" w:type="dxa"/>
              <w:left w:w="150" w:type="dxa"/>
              <w:bottom w:w="0" w:type="dxa"/>
              <w:right w:w="150" w:type="dxa"/>
            </w:tcMar>
            <w:hideMark/>
          </w:tcPr>
          <w:p w14:paraId="5C36A9A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8174E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gL2:move $v0, $0</w:t>
            </w:r>
          </w:p>
        </w:tc>
      </w:tr>
      <w:tr w:rsidR="00F90E9C" w:rsidRPr="00F90E9C" w14:paraId="261A44B3" w14:textId="77777777" w:rsidTr="00F90E9C">
        <w:tc>
          <w:tcPr>
            <w:tcW w:w="750" w:type="dxa"/>
            <w:shd w:val="clear" w:color="auto" w:fill="auto"/>
            <w:noWrap/>
            <w:tcMar>
              <w:top w:w="0" w:type="dxa"/>
              <w:left w:w="150" w:type="dxa"/>
              <w:bottom w:w="0" w:type="dxa"/>
              <w:right w:w="150" w:type="dxa"/>
            </w:tcMar>
            <w:hideMark/>
          </w:tcPr>
          <w:p w14:paraId="4CCACE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B5850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gques3</w:t>
            </w:r>
          </w:p>
        </w:tc>
      </w:tr>
      <w:tr w:rsidR="00F90E9C" w:rsidRPr="00F90E9C" w14:paraId="69351D32" w14:textId="77777777" w:rsidTr="00F90E9C">
        <w:tc>
          <w:tcPr>
            <w:tcW w:w="750" w:type="dxa"/>
            <w:shd w:val="clear" w:color="auto" w:fill="FFFFFF"/>
            <w:noWrap/>
            <w:tcMar>
              <w:top w:w="0" w:type="dxa"/>
              <w:left w:w="150" w:type="dxa"/>
              <w:bottom w:w="0" w:type="dxa"/>
              <w:right w:w="150" w:type="dxa"/>
            </w:tcMar>
            <w:hideMark/>
          </w:tcPr>
          <w:p w14:paraId="58CA45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2D6E5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28B02C5" w14:textId="77777777" w:rsidTr="00F90E9C">
        <w:tc>
          <w:tcPr>
            <w:tcW w:w="750" w:type="dxa"/>
            <w:shd w:val="clear" w:color="auto" w:fill="auto"/>
            <w:noWrap/>
            <w:tcMar>
              <w:top w:w="0" w:type="dxa"/>
              <w:left w:w="150" w:type="dxa"/>
              <w:bottom w:w="0" w:type="dxa"/>
              <w:right w:w="150" w:type="dxa"/>
            </w:tcMar>
            <w:hideMark/>
          </w:tcPr>
          <w:p w14:paraId="35ADE5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B52CC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16A7609" w14:textId="77777777" w:rsidTr="00F90E9C">
        <w:tc>
          <w:tcPr>
            <w:tcW w:w="750" w:type="dxa"/>
            <w:shd w:val="clear" w:color="auto" w:fill="FFFFFF"/>
            <w:noWrap/>
            <w:tcMar>
              <w:top w:w="0" w:type="dxa"/>
              <w:left w:w="150" w:type="dxa"/>
              <w:bottom w:w="0" w:type="dxa"/>
              <w:right w:w="150" w:type="dxa"/>
            </w:tcMar>
            <w:hideMark/>
          </w:tcPr>
          <w:p w14:paraId="09F625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30567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gq3opa</w:t>
            </w:r>
          </w:p>
        </w:tc>
      </w:tr>
      <w:tr w:rsidR="00F90E9C" w:rsidRPr="00F90E9C" w14:paraId="3D73AB51" w14:textId="77777777" w:rsidTr="00F90E9C">
        <w:tc>
          <w:tcPr>
            <w:tcW w:w="750" w:type="dxa"/>
            <w:shd w:val="clear" w:color="auto" w:fill="auto"/>
            <w:noWrap/>
            <w:tcMar>
              <w:top w:w="0" w:type="dxa"/>
              <w:left w:w="150" w:type="dxa"/>
              <w:bottom w:w="0" w:type="dxa"/>
              <w:right w:w="150" w:type="dxa"/>
            </w:tcMar>
            <w:hideMark/>
          </w:tcPr>
          <w:p w14:paraId="2C3F1B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FE7F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E781E7B" w14:textId="77777777" w:rsidTr="00F90E9C">
        <w:tc>
          <w:tcPr>
            <w:tcW w:w="750" w:type="dxa"/>
            <w:shd w:val="clear" w:color="auto" w:fill="FFFFFF"/>
            <w:noWrap/>
            <w:tcMar>
              <w:top w:w="0" w:type="dxa"/>
              <w:left w:w="150" w:type="dxa"/>
              <w:bottom w:w="0" w:type="dxa"/>
              <w:right w:w="150" w:type="dxa"/>
            </w:tcMar>
            <w:hideMark/>
          </w:tcPr>
          <w:p w14:paraId="19801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2C36EA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72949E2" w14:textId="77777777" w:rsidTr="00F90E9C">
        <w:tc>
          <w:tcPr>
            <w:tcW w:w="750" w:type="dxa"/>
            <w:shd w:val="clear" w:color="auto" w:fill="auto"/>
            <w:noWrap/>
            <w:tcMar>
              <w:top w:w="0" w:type="dxa"/>
              <w:left w:w="150" w:type="dxa"/>
              <w:bottom w:w="0" w:type="dxa"/>
              <w:right w:w="150" w:type="dxa"/>
            </w:tcMar>
            <w:hideMark/>
          </w:tcPr>
          <w:p w14:paraId="613648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A890F9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gq3opb</w:t>
            </w:r>
          </w:p>
        </w:tc>
      </w:tr>
      <w:tr w:rsidR="00F90E9C" w:rsidRPr="00F90E9C" w14:paraId="583181FC" w14:textId="77777777" w:rsidTr="00F90E9C">
        <w:tc>
          <w:tcPr>
            <w:tcW w:w="750" w:type="dxa"/>
            <w:shd w:val="clear" w:color="auto" w:fill="FFFFFF"/>
            <w:noWrap/>
            <w:tcMar>
              <w:top w:w="0" w:type="dxa"/>
              <w:left w:w="150" w:type="dxa"/>
              <w:bottom w:w="0" w:type="dxa"/>
              <w:right w:w="150" w:type="dxa"/>
            </w:tcMar>
            <w:hideMark/>
          </w:tcPr>
          <w:p w14:paraId="06045E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0AA81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EFA1D81" w14:textId="77777777" w:rsidTr="00F90E9C">
        <w:tc>
          <w:tcPr>
            <w:tcW w:w="750" w:type="dxa"/>
            <w:shd w:val="clear" w:color="auto" w:fill="auto"/>
            <w:noWrap/>
            <w:tcMar>
              <w:top w:w="0" w:type="dxa"/>
              <w:left w:w="150" w:type="dxa"/>
              <w:bottom w:w="0" w:type="dxa"/>
              <w:right w:w="150" w:type="dxa"/>
            </w:tcMar>
            <w:hideMark/>
          </w:tcPr>
          <w:p w14:paraId="7E5479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9B9FB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DF06890" w14:textId="77777777" w:rsidTr="00F90E9C">
        <w:tc>
          <w:tcPr>
            <w:tcW w:w="750" w:type="dxa"/>
            <w:shd w:val="clear" w:color="auto" w:fill="FFFFFF"/>
            <w:noWrap/>
            <w:tcMar>
              <w:top w:w="0" w:type="dxa"/>
              <w:left w:w="150" w:type="dxa"/>
              <w:bottom w:w="0" w:type="dxa"/>
              <w:right w:w="150" w:type="dxa"/>
            </w:tcMar>
            <w:hideMark/>
          </w:tcPr>
          <w:p w14:paraId="1C4AB4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E96C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gq3opc</w:t>
            </w:r>
          </w:p>
        </w:tc>
      </w:tr>
      <w:tr w:rsidR="00F90E9C" w:rsidRPr="00F90E9C" w14:paraId="22356862" w14:textId="77777777" w:rsidTr="00F90E9C">
        <w:tc>
          <w:tcPr>
            <w:tcW w:w="750" w:type="dxa"/>
            <w:shd w:val="clear" w:color="auto" w:fill="auto"/>
            <w:noWrap/>
            <w:tcMar>
              <w:top w:w="0" w:type="dxa"/>
              <w:left w:w="150" w:type="dxa"/>
              <w:bottom w:w="0" w:type="dxa"/>
              <w:right w:w="150" w:type="dxa"/>
            </w:tcMar>
            <w:hideMark/>
          </w:tcPr>
          <w:p w14:paraId="7AE818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4F47B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A6CD104" w14:textId="77777777" w:rsidTr="00F90E9C">
        <w:tc>
          <w:tcPr>
            <w:tcW w:w="750" w:type="dxa"/>
            <w:shd w:val="clear" w:color="auto" w:fill="FFFFFF"/>
            <w:noWrap/>
            <w:tcMar>
              <w:top w:w="0" w:type="dxa"/>
              <w:left w:w="150" w:type="dxa"/>
              <w:bottom w:w="0" w:type="dxa"/>
              <w:right w:w="150" w:type="dxa"/>
            </w:tcMar>
            <w:hideMark/>
          </w:tcPr>
          <w:p w14:paraId="75F230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4E85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CA37C56" w14:textId="77777777" w:rsidTr="00F90E9C">
        <w:tc>
          <w:tcPr>
            <w:tcW w:w="750" w:type="dxa"/>
            <w:shd w:val="clear" w:color="auto" w:fill="auto"/>
            <w:noWrap/>
            <w:tcMar>
              <w:top w:w="0" w:type="dxa"/>
              <w:left w:w="150" w:type="dxa"/>
              <w:bottom w:w="0" w:type="dxa"/>
              <w:right w:w="150" w:type="dxa"/>
            </w:tcMar>
            <w:hideMark/>
          </w:tcPr>
          <w:p w14:paraId="4B9B52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0C766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gq3opd</w:t>
            </w:r>
          </w:p>
        </w:tc>
      </w:tr>
      <w:tr w:rsidR="00F90E9C" w:rsidRPr="00F90E9C" w14:paraId="5564662F" w14:textId="77777777" w:rsidTr="00F90E9C">
        <w:tc>
          <w:tcPr>
            <w:tcW w:w="750" w:type="dxa"/>
            <w:shd w:val="clear" w:color="auto" w:fill="FFFFFF"/>
            <w:noWrap/>
            <w:tcMar>
              <w:top w:w="0" w:type="dxa"/>
              <w:left w:w="150" w:type="dxa"/>
              <w:bottom w:w="0" w:type="dxa"/>
              <w:right w:w="150" w:type="dxa"/>
            </w:tcMar>
            <w:hideMark/>
          </w:tcPr>
          <w:p w14:paraId="46E5A0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5581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6657AD" w14:textId="77777777" w:rsidTr="00F90E9C">
        <w:tc>
          <w:tcPr>
            <w:tcW w:w="750" w:type="dxa"/>
            <w:shd w:val="clear" w:color="auto" w:fill="auto"/>
            <w:noWrap/>
            <w:tcMar>
              <w:top w:w="0" w:type="dxa"/>
              <w:left w:w="150" w:type="dxa"/>
              <w:bottom w:w="0" w:type="dxa"/>
              <w:right w:w="150" w:type="dxa"/>
            </w:tcMar>
            <w:hideMark/>
          </w:tcPr>
          <w:p w14:paraId="07B104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F32F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EB0464E" w14:textId="77777777" w:rsidTr="00F90E9C">
        <w:tc>
          <w:tcPr>
            <w:tcW w:w="750" w:type="dxa"/>
            <w:shd w:val="clear" w:color="auto" w:fill="FFFFFF"/>
            <w:noWrap/>
            <w:tcMar>
              <w:top w:w="0" w:type="dxa"/>
              <w:left w:w="150" w:type="dxa"/>
              <w:bottom w:w="0" w:type="dxa"/>
              <w:right w:w="150" w:type="dxa"/>
            </w:tcMar>
            <w:hideMark/>
          </w:tcPr>
          <w:p w14:paraId="593E38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30695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D628371" w14:textId="77777777" w:rsidTr="00F90E9C">
        <w:tc>
          <w:tcPr>
            <w:tcW w:w="750" w:type="dxa"/>
            <w:shd w:val="clear" w:color="auto" w:fill="auto"/>
            <w:noWrap/>
            <w:tcMar>
              <w:top w:w="0" w:type="dxa"/>
              <w:left w:w="150" w:type="dxa"/>
              <w:bottom w:w="0" w:type="dxa"/>
              <w:right w:w="150" w:type="dxa"/>
            </w:tcMar>
            <w:hideMark/>
          </w:tcPr>
          <w:p w14:paraId="7B8604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F6053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10DD4115" w14:textId="77777777" w:rsidTr="00F90E9C">
        <w:tc>
          <w:tcPr>
            <w:tcW w:w="750" w:type="dxa"/>
            <w:shd w:val="clear" w:color="auto" w:fill="FFFFFF"/>
            <w:noWrap/>
            <w:tcMar>
              <w:top w:w="0" w:type="dxa"/>
              <w:left w:w="150" w:type="dxa"/>
              <w:bottom w:w="0" w:type="dxa"/>
              <w:right w:w="150" w:type="dxa"/>
            </w:tcMar>
            <w:hideMark/>
          </w:tcPr>
          <w:p w14:paraId="175947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7090A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244A90E" w14:textId="77777777" w:rsidTr="00F90E9C">
        <w:tc>
          <w:tcPr>
            <w:tcW w:w="750" w:type="dxa"/>
            <w:shd w:val="clear" w:color="auto" w:fill="auto"/>
            <w:noWrap/>
            <w:tcMar>
              <w:top w:w="0" w:type="dxa"/>
              <w:left w:w="150" w:type="dxa"/>
              <w:bottom w:w="0" w:type="dxa"/>
              <w:right w:w="150" w:type="dxa"/>
            </w:tcMar>
            <w:hideMark/>
          </w:tcPr>
          <w:p w14:paraId="131687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69DC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84F53CE" w14:textId="77777777" w:rsidTr="00F90E9C">
        <w:tc>
          <w:tcPr>
            <w:tcW w:w="750" w:type="dxa"/>
            <w:shd w:val="clear" w:color="auto" w:fill="FFFFFF"/>
            <w:noWrap/>
            <w:tcMar>
              <w:top w:w="0" w:type="dxa"/>
              <w:left w:w="150" w:type="dxa"/>
              <w:bottom w:w="0" w:type="dxa"/>
              <w:right w:w="150" w:type="dxa"/>
            </w:tcMar>
            <w:hideMark/>
          </w:tcPr>
          <w:p w14:paraId="6F1632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197D1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60DEC77D" w14:textId="77777777" w:rsidTr="00F90E9C">
        <w:tc>
          <w:tcPr>
            <w:tcW w:w="750" w:type="dxa"/>
            <w:shd w:val="clear" w:color="auto" w:fill="auto"/>
            <w:noWrap/>
            <w:tcMar>
              <w:top w:w="0" w:type="dxa"/>
              <w:left w:w="150" w:type="dxa"/>
              <w:bottom w:w="0" w:type="dxa"/>
              <w:right w:w="150" w:type="dxa"/>
            </w:tcMar>
            <w:hideMark/>
          </w:tcPr>
          <w:p w14:paraId="164F05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9360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380E3B4" w14:textId="77777777" w:rsidTr="00F90E9C">
        <w:tc>
          <w:tcPr>
            <w:tcW w:w="750" w:type="dxa"/>
            <w:shd w:val="clear" w:color="auto" w:fill="FFFFFF"/>
            <w:noWrap/>
            <w:tcMar>
              <w:top w:w="0" w:type="dxa"/>
              <w:left w:w="150" w:type="dxa"/>
              <w:bottom w:w="0" w:type="dxa"/>
              <w:right w:w="150" w:type="dxa"/>
            </w:tcMar>
            <w:hideMark/>
          </w:tcPr>
          <w:p w14:paraId="5D97F8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261F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8923DF1" w14:textId="77777777" w:rsidTr="00F90E9C">
        <w:tc>
          <w:tcPr>
            <w:tcW w:w="750" w:type="dxa"/>
            <w:shd w:val="clear" w:color="auto" w:fill="auto"/>
            <w:noWrap/>
            <w:tcMar>
              <w:top w:w="0" w:type="dxa"/>
              <w:left w:w="150" w:type="dxa"/>
              <w:bottom w:w="0" w:type="dxa"/>
              <w:right w:w="150" w:type="dxa"/>
            </w:tcMar>
            <w:hideMark/>
          </w:tcPr>
          <w:p w14:paraId="52AC1E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1CB68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B97A32B" w14:textId="77777777" w:rsidTr="00F90E9C">
        <w:tc>
          <w:tcPr>
            <w:tcW w:w="750" w:type="dxa"/>
            <w:shd w:val="clear" w:color="auto" w:fill="FFFFFF"/>
            <w:noWrap/>
            <w:tcMar>
              <w:top w:w="0" w:type="dxa"/>
              <w:left w:w="150" w:type="dxa"/>
              <w:bottom w:w="0" w:type="dxa"/>
              <w:right w:w="150" w:type="dxa"/>
            </w:tcMar>
            <w:hideMark/>
          </w:tcPr>
          <w:p w14:paraId="7D5F208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702D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2($t0)</w:t>
            </w:r>
          </w:p>
        </w:tc>
      </w:tr>
      <w:tr w:rsidR="00F90E9C" w:rsidRPr="00F90E9C" w14:paraId="4300A723" w14:textId="77777777" w:rsidTr="00F90E9C">
        <w:tc>
          <w:tcPr>
            <w:tcW w:w="750" w:type="dxa"/>
            <w:shd w:val="clear" w:color="auto" w:fill="auto"/>
            <w:noWrap/>
            <w:tcMar>
              <w:top w:w="0" w:type="dxa"/>
              <w:left w:w="150" w:type="dxa"/>
              <w:bottom w:w="0" w:type="dxa"/>
              <w:right w:w="150" w:type="dxa"/>
            </w:tcMar>
            <w:hideMark/>
          </w:tcPr>
          <w:p w14:paraId="035B9D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CC7AB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$v0,gL3</w:t>
            </w:r>
          </w:p>
        </w:tc>
      </w:tr>
      <w:tr w:rsidR="00F90E9C" w:rsidRPr="00F90E9C" w14:paraId="037ED16F" w14:textId="77777777" w:rsidTr="00F90E9C">
        <w:tc>
          <w:tcPr>
            <w:tcW w:w="750" w:type="dxa"/>
            <w:shd w:val="clear" w:color="auto" w:fill="FFFFFF"/>
            <w:noWrap/>
            <w:tcMar>
              <w:top w:w="0" w:type="dxa"/>
              <w:left w:w="150" w:type="dxa"/>
              <w:bottom w:w="0" w:type="dxa"/>
              <w:right w:w="150" w:type="dxa"/>
            </w:tcMar>
            <w:hideMark/>
          </w:tcPr>
          <w:p w14:paraId="0B18C6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7A6B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79CAB018" w14:textId="77777777" w:rsidTr="00F90E9C">
        <w:tc>
          <w:tcPr>
            <w:tcW w:w="750" w:type="dxa"/>
            <w:shd w:val="clear" w:color="auto" w:fill="auto"/>
            <w:noWrap/>
            <w:tcMar>
              <w:top w:w="0" w:type="dxa"/>
              <w:left w:w="150" w:type="dxa"/>
              <w:bottom w:w="0" w:type="dxa"/>
              <w:right w:w="150" w:type="dxa"/>
            </w:tcMar>
            <w:hideMark/>
          </w:tcPr>
          <w:p w14:paraId="333544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9860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690EC165" w14:textId="77777777" w:rsidTr="00F90E9C">
        <w:tc>
          <w:tcPr>
            <w:tcW w:w="750" w:type="dxa"/>
            <w:shd w:val="clear" w:color="auto" w:fill="FFFFFF"/>
            <w:noWrap/>
            <w:tcMar>
              <w:top w:w="0" w:type="dxa"/>
              <w:left w:w="150" w:type="dxa"/>
              <w:bottom w:w="0" w:type="dxa"/>
              <w:right w:w="150" w:type="dxa"/>
            </w:tcMar>
            <w:hideMark/>
          </w:tcPr>
          <w:p w14:paraId="6FD286A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855B5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871C1C1" w14:textId="77777777" w:rsidTr="00F90E9C">
        <w:tc>
          <w:tcPr>
            <w:tcW w:w="750" w:type="dxa"/>
            <w:shd w:val="clear" w:color="auto" w:fill="auto"/>
            <w:noWrap/>
            <w:tcMar>
              <w:top w:w="0" w:type="dxa"/>
              <w:left w:w="150" w:type="dxa"/>
              <w:bottom w:w="0" w:type="dxa"/>
              <w:right w:w="150" w:type="dxa"/>
            </w:tcMar>
            <w:hideMark/>
          </w:tcPr>
          <w:p w14:paraId="761E2B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8968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gL3:move $v0, $0</w:t>
            </w:r>
          </w:p>
        </w:tc>
      </w:tr>
      <w:tr w:rsidR="00F90E9C" w:rsidRPr="00F90E9C" w14:paraId="34F70CA8" w14:textId="77777777" w:rsidTr="00F90E9C">
        <w:tc>
          <w:tcPr>
            <w:tcW w:w="750" w:type="dxa"/>
            <w:shd w:val="clear" w:color="auto" w:fill="FFFFFF"/>
            <w:noWrap/>
            <w:tcMar>
              <w:top w:w="0" w:type="dxa"/>
              <w:left w:w="150" w:type="dxa"/>
              <w:bottom w:w="0" w:type="dxa"/>
              <w:right w:w="150" w:type="dxa"/>
            </w:tcMar>
            <w:hideMark/>
          </w:tcPr>
          <w:p w14:paraId="3F230D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BEB3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gques4</w:t>
            </w:r>
          </w:p>
        </w:tc>
      </w:tr>
      <w:tr w:rsidR="00F90E9C" w:rsidRPr="00F90E9C" w14:paraId="2D177F80" w14:textId="77777777" w:rsidTr="00F90E9C">
        <w:tc>
          <w:tcPr>
            <w:tcW w:w="750" w:type="dxa"/>
            <w:shd w:val="clear" w:color="auto" w:fill="auto"/>
            <w:noWrap/>
            <w:tcMar>
              <w:top w:w="0" w:type="dxa"/>
              <w:left w:w="150" w:type="dxa"/>
              <w:bottom w:w="0" w:type="dxa"/>
              <w:right w:w="150" w:type="dxa"/>
            </w:tcMar>
            <w:hideMark/>
          </w:tcPr>
          <w:p w14:paraId="04AD669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4690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D0752D9" w14:textId="77777777" w:rsidTr="00F90E9C">
        <w:tc>
          <w:tcPr>
            <w:tcW w:w="750" w:type="dxa"/>
            <w:shd w:val="clear" w:color="auto" w:fill="FFFFFF"/>
            <w:noWrap/>
            <w:tcMar>
              <w:top w:w="0" w:type="dxa"/>
              <w:left w:w="150" w:type="dxa"/>
              <w:bottom w:w="0" w:type="dxa"/>
              <w:right w:w="150" w:type="dxa"/>
            </w:tcMar>
            <w:hideMark/>
          </w:tcPr>
          <w:p w14:paraId="79830C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73D0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07A4CC4" w14:textId="77777777" w:rsidTr="00F90E9C">
        <w:tc>
          <w:tcPr>
            <w:tcW w:w="750" w:type="dxa"/>
            <w:shd w:val="clear" w:color="auto" w:fill="auto"/>
            <w:noWrap/>
            <w:tcMar>
              <w:top w:w="0" w:type="dxa"/>
              <w:left w:w="150" w:type="dxa"/>
              <w:bottom w:w="0" w:type="dxa"/>
              <w:right w:w="150" w:type="dxa"/>
            </w:tcMar>
            <w:hideMark/>
          </w:tcPr>
          <w:p w14:paraId="1D0247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B824A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gq4opa</w:t>
            </w:r>
          </w:p>
        </w:tc>
      </w:tr>
      <w:tr w:rsidR="00F90E9C" w:rsidRPr="00F90E9C" w14:paraId="48A8B088" w14:textId="77777777" w:rsidTr="00F90E9C">
        <w:tc>
          <w:tcPr>
            <w:tcW w:w="750" w:type="dxa"/>
            <w:shd w:val="clear" w:color="auto" w:fill="FFFFFF"/>
            <w:noWrap/>
            <w:tcMar>
              <w:top w:w="0" w:type="dxa"/>
              <w:left w:w="150" w:type="dxa"/>
              <w:bottom w:w="0" w:type="dxa"/>
              <w:right w:w="150" w:type="dxa"/>
            </w:tcMar>
            <w:hideMark/>
          </w:tcPr>
          <w:p w14:paraId="7EDFCA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75EA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BC75951" w14:textId="77777777" w:rsidTr="00F90E9C">
        <w:tc>
          <w:tcPr>
            <w:tcW w:w="750" w:type="dxa"/>
            <w:shd w:val="clear" w:color="auto" w:fill="auto"/>
            <w:noWrap/>
            <w:tcMar>
              <w:top w:w="0" w:type="dxa"/>
              <w:left w:w="150" w:type="dxa"/>
              <w:bottom w:w="0" w:type="dxa"/>
              <w:right w:w="150" w:type="dxa"/>
            </w:tcMar>
            <w:hideMark/>
          </w:tcPr>
          <w:p w14:paraId="0A8920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C313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F337425" w14:textId="77777777" w:rsidTr="00F90E9C">
        <w:tc>
          <w:tcPr>
            <w:tcW w:w="750" w:type="dxa"/>
            <w:shd w:val="clear" w:color="auto" w:fill="FFFFFF"/>
            <w:noWrap/>
            <w:tcMar>
              <w:top w:w="0" w:type="dxa"/>
              <w:left w:w="150" w:type="dxa"/>
              <w:bottom w:w="0" w:type="dxa"/>
              <w:right w:w="150" w:type="dxa"/>
            </w:tcMar>
            <w:hideMark/>
          </w:tcPr>
          <w:p w14:paraId="09BA60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03B4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gq4opb</w:t>
            </w:r>
          </w:p>
        </w:tc>
      </w:tr>
      <w:tr w:rsidR="00F90E9C" w:rsidRPr="00F90E9C" w14:paraId="6AFC24D1" w14:textId="77777777" w:rsidTr="00F90E9C">
        <w:tc>
          <w:tcPr>
            <w:tcW w:w="750" w:type="dxa"/>
            <w:shd w:val="clear" w:color="auto" w:fill="auto"/>
            <w:noWrap/>
            <w:tcMar>
              <w:top w:w="0" w:type="dxa"/>
              <w:left w:w="150" w:type="dxa"/>
              <w:bottom w:w="0" w:type="dxa"/>
              <w:right w:w="150" w:type="dxa"/>
            </w:tcMar>
            <w:hideMark/>
          </w:tcPr>
          <w:p w14:paraId="73FB9C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6A5A01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D5D1BF0" w14:textId="77777777" w:rsidTr="00F90E9C">
        <w:tc>
          <w:tcPr>
            <w:tcW w:w="750" w:type="dxa"/>
            <w:shd w:val="clear" w:color="auto" w:fill="FFFFFF"/>
            <w:noWrap/>
            <w:tcMar>
              <w:top w:w="0" w:type="dxa"/>
              <w:left w:w="150" w:type="dxa"/>
              <w:bottom w:w="0" w:type="dxa"/>
              <w:right w:w="150" w:type="dxa"/>
            </w:tcMar>
            <w:hideMark/>
          </w:tcPr>
          <w:p w14:paraId="661D4D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269C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93E6473" w14:textId="77777777" w:rsidTr="00F90E9C">
        <w:tc>
          <w:tcPr>
            <w:tcW w:w="750" w:type="dxa"/>
            <w:shd w:val="clear" w:color="auto" w:fill="auto"/>
            <w:noWrap/>
            <w:tcMar>
              <w:top w:w="0" w:type="dxa"/>
              <w:left w:w="150" w:type="dxa"/>
              <w:bottom w:w="0" w:type="dxa"/>
              <w:right w:w="150" w:type="dxa"/>
            </w:tcMar>
            <w:hideMark/>
          </w:tcPr>
          <w:p w14:paraId="180582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6C712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gq4opc</w:t>
            </w:r>
          </w:p>
        </w:tc>
      </w:tr>
      <w:tr w:rsidR="00F90E9C" w:rsidRPr="00F90E9C" w14:paraId="5A754659" w14:textId="77777777" w:rsidTr="00F90E9C">
        <w:tc>
          <w:tcPr>
            <w:tcW w:w="750" w:type="dxa"/>
            <w:shd w:val="clear" w:color="auto" w:fill="FFFFFF"/>
            <w:noWrap/>
            <w:tcMar>
              <w:top w:w="0" w:type="dxa"/>
              <w:left w:w="150" w:type="dxa"/>
              <w:bottom w:w="0" w:type="dxa"/>
              <w:right w:w="150" w:type="dxa"/>
            </w:tcMar>
            <w:hideMark/>
          </w:tcPr>
          <w:p w14:paraId="59A063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234E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50FA47B" w14:textId="77777777" w:rsidTr="00F90E9C">
        <w:tc>
          <w:tcPr>
            <w:tcW w:w="750" w:type="dxa"/>
            <w:shd w:val="clear" w:color="auto" w:fill="auto"/>
            <w:noWrap/>
            <w:tcMar>
              <w:top w:w="0" w:type="dxa"/>
              <w:left w:w="150" w:type="dxa"/>
              <w:bottom w:w="0" w:type="dxa"/>
              <w:right w:w="150" w:type="dxa"/>
            </w:tcMar>
            <w:hideMark/>
          </w:tcPr>
          <w:p w14:paraId="60189C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2853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B07625C" w14:textId="77777777" w:rsidTr="00F90E9C">
        <w:tc>
          <w:tcPr>
            <w:tcW w:w="750" w:type="dxa"/>
            <w:shd w:val="clear" w:color="auto" w:fill="FFFFFF"/>
            <w:noWrap/>
            <w:tcMar>
              <w:top w:w="0" w:type="dxa"/>
              <w:left w:w="150" w:type="dxa"/>
              <w:bottom w:w="0" w:type="dxa"/>
              <w:right w:w="150" w:type="dxa"/>
            </w:tcMar>
            <w:hideMark/>
          </w:tcPr>
          <w:p w14:paraId="0425EC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F996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gq4opd</w:t>
            </w:r>
          </w:p>
        </w:tc>
      </w:tr>
      <w:tr w:rsidR="00F90E9C" w:rsidRPr="00F90E9C" w14:paraId="4A1E3BC2" w14:textId="77777777" w:rsidTr="00F90E9C">
        <w:tc>
          <w:tcPr>
            <w:tcW w:w="750" w:type="dxa"/>
            <w:shd w:val="clear" w:color="auto" w:fill="auto"/>
            <w:noWrap/>
            <w:tcMar>
              <w:top w:w="0" w:type="dxa"/>
              <w:left w:w="150" w:type="dxa"/>
              <w:bottom w:w="0" w:type="dxa"/>
              <w:right w:w="150" w:type="dxa"/>
            </w:tcMar>
            <w:hideMark/>
          </w:tcPr>
          <w:p w14:paraId="555536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10DD1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7404ED5" w14:textId="77777777" w:rsidTr="00F90E9C">
        <w:tc>
          <w:tcPr>
            <w:tcW w:w="750" w:type="dxa"/>
            <w:shd w:val="clear" w:color="auto" w:fill="FFFFFF"/>
            <w:noWrap/>
            <w:tcMar>
              <w:top w:w="0" w:type="dxa"/>
              <w:left w:w="150" w:type="dxa"/>
              <w:bottom w:w="0" w:type="dxa"/>
              <w:right w:w="150" w:type="dxa"/>
            </w:tcMar>
            <w:hideMark/>
          </w:tcPr>
          <w:p w14:paraId="04E752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6232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B857290" w14:textId="77777777" w:rsidTr="00F90E9C">
        <w:tc>
          <w:tcPr>
            <w:tcW w:w="750" w:type="dxa"/>
            <w:shd w:val="clear" w:color="auto" w:fill="auto"/>
            <w:noWrap/>
            <w:tcMar>
              <w:top w:w="0" w:type="dxa"/>
              <w:left w:w="150" w:type="dxa"/>
              <w:bottom w:w="0" w:type="dxa"/>
              <w:right w:w="150" w:type="dxa"/>
            </w:tcMar>
            <w:hideMark/>
          </w:tcPr>
          <w:p w14:paraId="491CE54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9462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40864F8" w14:textId="77777777" w:rsidTr="00F90E9C">
        <w:tc>
          <w:tcPr>
            <w:tcW w:w="750" w:type="dxa"/>
            <w:shd w:val="clear" w:color="auto" w:fill="FFFFFF"/>
            <w:noWrap/>
            <w:tcMar>
              <w:top w:w="0" w:type="dxa"/>
              <w:left w:w="150" w:type="dxa"/>
              <w:bottom w:w="0" w:type="dxa"/>
              <w:right w:w="150" w:type="dxa"/>
            </w:tcMar>
            <w:hideMark/>
          </w:tcPr>
          <w:p w14:paraId="4988F1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B035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008BCE5C" w14:textId="77777777" w:rsidTr="00F90E9C">
        <w:tc>
          <w:tcPr>
            <w:tcW w:w="750" w:type="dxa"/>
            <w:shd w:val="clear" w:color="auto" w:fill="auto"/>
            <w:noWrap/>
            <w:tcMar>
              <w:top w:w="0" w:type="dxa"/>
              <w:left w:w="150" w:type="dxa"/>
              <w:bottom w:w="0" w:type="dxa"/>
              <w:right w:w="150" w:type="dxa"/>
            </w:tcMar>
            <w:hideMark/>
          </w:tcPr>
          <w:p w14:paraId="01167B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69080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7EB74E0" w14:textId="77777777" w:rsidTr="00F90E9C">
        <w:tc>
          <w:tcPr>
            <w:tcW w:w="750" w:type="dxa"/>
            <w:shd w:val="clear" w:color="auto" w:fill="FFFFFF"/>
            <w:noWrap/>
            <w:tcMar>
              <w:top w:w="0" w:type="dxa"/>
              <w:left w:w="150" w:type="dxa"/>
              <w:bottom w:w="0" w:type="dxa"/>
              <w:right w:w="150" w:type="dxa"/>
            </w:tcMar>
            <w:hideMark/>
          </w:tcPr>
          <w:p w14:paraId="0E7841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67D1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A688D49" w14:textId="77777777" w:rsidTr="00F90E9C">
        <w:tc>
          <w:tcPr>
            <w:tcW w:w="750" w:type="dxa"/>
            <w:shd w:val="clear" w:color="auto" w:fill="auto"/>
            <w:noWrap/>
            <w:tcMar>
              <w:top w:w="0" w:type="dxa"/>
              <w:left w:w="150" w:type="dxa"/>
              <w:bottom w:w="0" w:type="dxa"/>
              <w:right w:w="150" w:type="dxa"/>
            </w:tcMar>
            <w:hideMark/>
          </w:tcPr>
          <w:p w14:paraId="2EEF86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FA32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545C4F64" w14:textId="77777777" w:rsidTr="00F90E9C">
        <w:tc>
          <w:tcPr>
            <w:tcW w:w="750" w:type="dxa"/>
            <w:shd w:val="clear" w:color="auto" w:fill="FFFFFF"/>
            <w:noWrap/>
            <w:tcMar>
              <w:top w:w="0" w:type="dxa"/>
              <w:left w:w="150" w:type="dxa"/>
              <w:bottom w:w="0" w:type="dxa"/>
              <w:right w:w="150" w:type="dxa"/>
            </w:tcMar>
            <w:hideMark/>
          </w:tcPr>
          <w:p w14:paraId="780117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E18F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95940F6" w14:textId="77777777" w:rsidTr="00F90E9C">
        <w:tc>
          <w:tcPr>
            <w:tcW w:w="750" w:type="dxa"/>
            <w:shd w:val="clear" w:color="auto" w:fill="auto"/>
            <w:noWrap/>
            <w:tcMar>
              <w:top w:w="0" w:type="dxa"/>
              <w:left w:w="150" w:type="dxa"/>
              <w:bottom w:w="0" w:type="dxa"/>
              <w:right w:w="150" w:type="dxa"/>
            </w:tcMar>
            <w:hideMark/>
          </w:tcPr>
          <w:p w14:paraId="745EA1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6CFE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808B651" w14:textId="77777777" w:rsidTr="00F90E9C">
        <w:tc>
          <w:tcPr>
            <w:tcW w:w="750" w:type="dxa"/>
            <w:shd w:val="clear" w:color="auto" w:fill="FFFFFF"/>
            <w:noWrap/>
            <w:tcMar>
              <w:top w:w="0" w:type="dxa"/>
              <w:left w:w="150" w:type="dxa"/>
              <w:bottom w:w="0" w:type="dxa"/>
              <w:right w:w="150" w:type="dxa"/>
            </w:tcMar>
            <w:hideMark/>
          </w:tcPr>
          <w:p w14:paraId="401DD3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34EFB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3($t0)</w:t>
            </w:r>
          </w:p>
        </w:tc>
      </w:tr>
      <w:tr w:rsidR="00F90E9C" w:rsidRPr="00F90E9C" w14:paraId="2852DB6B" w14:textId="77777777" w:rsidTr="00F90E9C">
        <w:tc>
          <w:tcPr>
            <w:tcW w:w="750" w:type="dxa"/>
            <w:shd w:val="clear" w:color="auto" w:fill="auto"/>
            <w:noWrap/>
            <w:tcMar>
              <w:top w:w="0" w:type="dxa"/>
              <w:left w:w="150" w:type="dxa"/>
              <w:bottom w:w="0" w:type="dxa"/>
              <w:right w:w="150" w:type="dxa"/>
            </w:tcMar>
            <w:hideMark/>
          </w:tcPr>
          <w:p w14:paraId="2146F7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A92AF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$v0,gL4</w:t>
            </w:r>
          </w:p>
        </w:tc>
      </w:tr>
      <w:tr w:rsidR="00F90E9C" w:rsidRPr="00F90E9C" w14:paraId="49E37896" w14:textId="77777777" w:rsidTr="00F90E9C">
        <w:tc>
          <w:tcPr>
            <w:tcW w:w="750" w:type="dxa"/>
            <w:shd w:val="clear" w:color="auto" w:fill="FFFFFF"/>
            <w:noWrap/>
            <w:tcMar>
              <w:top w:w="0" w:type="dxa"/>
              <w:left w:w="150" w:type="dxa"/>
              <w:bottom w:w="0" w:type="dxa"/>
              <w:right w:w="150" w:type="dxa"/>
            </w:tcMar>
            <w:hideMark/>
          </w:tcPr>
          <w:p w14:paraId="0DB873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28A23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1A968685" w14:textId="77777777" w:rsidTr="00F90E9C">
        <w:tc>
          <w:tcPr>
            <w:tcW w:w="750" w:type="dxa"/>
            <w:shd w:val="clear" w:color="auto" w:fill="auto"/>
            <w:noWrap/>
            <w:tcMar>
              <w:top w:w="0" w:type="dxa"/>
              <w:left w:w="150" w:type="dxa"/>
              <w:bottom w:w="0" w:type="dxa"/>
              <w:right w:w="150" w:type="dxa"/>
            </w:tcMar>
            <w:hideMark/>
          </w:tcPr>
          <w:p w14:paraId="3695E84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FFD118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0EA0EBF" w14:textId="77777777" w:rsidTr="00F90E9C">
        <w:tc>
          <w:tcPr>
            <w:tcW w:w="750" w:type="dxa"/>
            <w:shd w:val="clear" w:color="auto" w:fill="FFFFFF"/>
            <w:noWrap/>
            <w:tcMar>
              <w:top w:w="0" w:type="dxa"/>
              <w:left w:w="150" w:type="dxa"/>
              <w:bottom w:w="0" w:type="dxa"/>
              <w:right w:w="150" w:type="dxa"/>
            </w:tcMar>
            <w:hideMark/>
          </w:tcPr>
          <w:p w14:paraId="1BB356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0305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gL4:move $v0, $0</w:t>
            </w:r>
          </w:p>
        </w:tc>
      </w:tr>
      <w:tr w:rsidR="00F90E9C" w:rsidRPr="00F90E9C" w14:paraId="12B384AC" w14:textId="77777777" w:rsidTr="00F90E9C">
        <w:tc>
          <w:tcPr>
            <w:tcW w:w="750" w:type="dxa"/>
            <w:shd w:val="clear" w:color="auto" w:fill="auto"/>
            <w:noWrap/>
            <w:tcMar>
              <w:top w:w="0" w:type="dxa"/>
              <w:left w:w="150" w:type="dxa"/>
              <w:bottom w:w="0" w:type="dxa"/>
              <w:right w:w="150" w:type="dxa"/>
            </w:tcMar>
            <w:hideMark/>
          </w:tcPr>
          <w:p w14:paraId="5E44A4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A5C51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gques5</w:t>
            </w:r>
          </w:p>
        </w:tc>
      </w:tr>
      <w:tr w:rsidR="00F90E9C" w:rsidRPr="00F90E9C" w14:paraId="45E92ADF" w14:textId="77777777" w:rsidTr="00F90E9C">
        <w:tc>
          <w:tcPr>
            <w:tcW w:w="750" w:type="dxa"/>
            <w:shd w:val="clear" w:color="auto" w:fill="FFFFFF"/>
            <w:noWrap/>
            <w:tcMar>
              <w:top w:w="0" w:type="dxa"/>
              <w:left w:w="150" w:type="dxa"/>
              <w:bottom w:w="0" w:type="dxa"/>
              <w:right w:w="150" w:type="dxa"/>
            </w:tcMar>
            <w:hideMark/>
          </w:tcPr>
          <w:p w14:paraId="0BF57A6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36572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1D6CC37" w14:textId="77777777" w:rsidTr="00F90E9C">
        <w:tc>
          <w:tcPr>
            <w:tcW w:w="750" w:type="dxa"/>
            <w:shd w:val="clear" w:color="auto" w:fill="auto"/>
            <w:noWrap/>
            <w:tcMar>
              <w:top w:w="0" w:type="dxa"/>
              <w:left w:w="150" w:type="dxa"/>
              <w:bottom w:w="0" w:type="dxa"/>
              <w:right w:w="150" w:type="dxa"/>
            </w:tcMar>
            <w:hideMark/>
          </w:tcPr>
          <w:p w14:paraId="1D1E93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FCB5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8EF7E93" w14:textId="77777777" w:rsidTr="00F90E9C">
        <w:tc>
          <w:tcPr>
            <w:tcW w:w="750" w:type="dxa"/>
            <w:shd w:val="clear" w:color="auto" w:fill="FFFFFF"/>
            <w:noWrap/>
            <w:tcMar>
              <w:top w:w="0" w:type="dxa"/>
              <w:left w:w="150" w:type="dxa"/>
              <w:bottom w:w="0" w:type="dxa"/>
              <w:right w:w="150" w:type="dxa"/>
            </w:tcMar>
            <w:hideMark/>
          </w:tcPr>
          <w:p w14:paraId="38653E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2B3D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gq5opa</w:t>
            </w:r>
          </w:p>
        </w:tc>
      </w:tr>
      <w:tr w:rsidR="00F90E9C" w:rsidRPr="00F90E9C" w14:paraId="4AF5D4A6" w14:textId="77777777" w:rsidTr="00F90E9C">
        <w:tc>
          <w:tcPr>
            <w:tcW w:w="750" w:type="dxa"/>
            <w:shd w:val="clear" w:color="auto" w:fill="auto"/>
            <w:noWrap/>
            <w:tcMar>
              <w:top w:w="0" w:type="dxa"/>
              <w:left w:w="150" w:type="dxa"/>
              <w:bottom w:w="0" w:type="dxa"/>
              <w:right w:w="150" w:type="dxa"/>
            </w:tcMar>
            <w:hideMark/>
          </w:tcPr>
          <w:p w14:paraId="76D7ACB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B099D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46CB5C6" w14:textId="77777777" w:rsidTr="00F90E9C">
        <w:tc>
          <w:tcPr>
            <w:tcW w:w="750" w:type="dxa"/>
            <w:shd w:val="clear" w:color="auto" w:fill="FFFFFF"/>
            <w:noWrap/>
            <w:tcMar>
              <w:top w:w="0" w:type="dxa"/>
              <w:left w:w="150" w:type="dxa"/>
              <w:bottom w:w="0" w:type="dxa"/>
              <w:right w:w="150" w:type="dxa"/>
            </w:tcMar>
            <w:hideMark/>
          </w:tcPr>
          <w:p w14:paraId="53EBAE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3919E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4E789D0" w14:textId="77777777" w:rsidTr="00F90E9C">
        <w:tc>
          <w:tcPr>
            <w:tcW w:w="750" w:type="dxa"/>
            <w:shd w:val="clear" w:color="auto" w:fill="auto"/>
            <w:noWrap/>
            <w:tcMar>
              <w:top w:w="0" w:type="dxa"/>
              <w:left w:w="150" w:type="dxa"/>
              <w:bottom w:w="0" w:type="dxa"/>
              <w:right w:w="150" w:type="dxa"/>
            </w:tcMar>
            <w:hideMark/>
          </w:tcPr>
          <w:p w14:paraId="69865F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31B99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gq5opb</w:t>
            </w:r>
          </w:p>
        </w:tc>
      </w:tr>
      <w:tr w:rsidR="00F90E9C" w:rsidRPr="00F90E9C" w14:paraId="4FC1F5F2" w14:textId="77777777" w:rsidTr="00F90E9C">
        <w:tc>
          <w:tcPr>
            <w:tcW w:w="750" w:type="dxa"/>
            <w:shd w:val="clear" w:color="auto" w:fill="FFFFFF"/>
            <w:noWrap/>
            <w:tcMar>
              <w:top w:w="0" w:type="dxa"/>
              <w:left w:w="150" w:type="dxa"/>
              <w:bottom w:w="0" w:type="dxa"/>
              <w:right w:w="150" w:type="dxa"/>
            </w:tcMar>
            <w:hideMark/>
          </w:tcPr>
          <w:p w14:paraId="319EC9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A804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69E1A65" w14:textId="77777777" w:rsidTr="00F90E9C">
        <w:tc>
          <w:tcPr>
            <w:tcW w:w="750" w:type="dxa"/>
            <w:shd w:val="clear" w:color="auto" w:fill="auto"/>
            <w:noWrap/>
            <w:tcMar>
              <w:top w:w="0" w:type="dxa"/>
              <w:left w:w="150" w:type="dxa"/>
              <w:bottom w:w="0" w:type="dxa"/>
              <w:right w:w="150" w:type="dxa"/>
            </w:tcMar>
            <w:hideMark/>
          </w:tcPr>
          <w:p w14:paraId="5F0535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DDBC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8801780" w14:textId="77777777" w:rsidTr="00F90E9C">
        <w:tc>
          <w:tcPr>
            <w:tcW w:w="750" w:type="dxa"/>
            <w:shd w:val="clear" w:color="auto" w:fill="FFFFFF"/>
            <w:noWrap/>
            <w:tcMar>
              <w:top w:w="0" w:type="dxa"/>
              <w:left w:w="150" w:type="dxa"/>
              <w:bottom w:w="0" w:type="dxa"/>
              <w:right w:w="150" w:type="dxa"/>
            </w:tcMar>
            <w:hideMark/>
          </w:tcPr>
          <w:p w14:paraId="7A673A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54022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gq5opc</w:t>
            </w:r>
          </w:p>
        </w:tc>
      </w:tr>
      <w:tr w:rsidR="00F90E9C" w:rsidRPr="00F90E9C" w14:paraId="53325AF3" w14:textId="77777777" w:rsidTr="00F90E9C">
        <w:tc>
          <w:tcPr>
            <w:tcW w:w="750" w:type="dxa"/>
            <w:shd w:val="clear" w:color="auto" w:fill="auto"/>
            <w:noWrap/>
            <w:tcMar>
              <w:top w:w="0" w:type="dxa"/>
              <w:left w:w="150" w:type="dxa"/>
              <w:bottom w:w="0" w:type="dxa"/>
              <w:right w:w="150" w:type="dxa"/>
            </w:tcMar>
            <w:hideMark/>
          </w:tcPr>
          <w:p w14:paraId="151267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1DAA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7C989FE" w14:textId="77777777" w:rsidTr="00F90E9C">
        <w:tc>
          <w:tcPr>
            <w:tcW w:w="750" w:type="dxa"/>
            <w:shd w:val="clear" w:color="auto" w:fill="FFFFFF"/>
            <w:noWrap/>
            <w:tcMar>
              <w:top w:w="0" w:type="dxa"/>
              <w:left w:w="150" w:type="dxa"/>
              <w:bottom w:w="0" w:type="dxa"/>
              <w:right w:w="150" w:type="dxa"/>
            </w:tcMar>
            <w:hideMark/>
          </w:tcPr>
          <w:p w14:paraId="4DD8000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851D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070A031" w14:textId="77777777" w:rsidTr="00F90E9C">
        <w:tc>
          <w:tcPr>
            <w:tcW w:w="750" w:type="dxa"/>
            <w:shd w:val="clear" w:color="auto" w:fill="auto"/>
            <w:noWrap/>
            <w:tcMar>
              <w:top w:w="0" w:type="dxa"/>
              <w:left w:w="150" w:type="dxa"/>
              <w:bottom w:w="0" w:type="dxa"/>
              <w:right w:w="150" w:type="dxa"/>
            </w:tcMar>
            <w:hideMark/>
          </w:tcPr>
          <w:p w14:paraId="09BFD5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5C3B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gq5opd</w:t>
            </w:r>
          </w:p>
        </w:tc>
      </w:tr>
      <w:tr w:rsidR="00F90E9C" w:rsidRPr="00F90E9C" w14:paraId="2BE17508" w14:textId="77777777" w:rsidTr="00F90E9C">
        <w:tc>
          <w:tcPr>
            <w:tcW w:w="750" w:type="dxa"/>
            <w:shd w:val="clear" w:color="auto" w:fill="FFFFFF"/>
            <w:noWrap/>
            <w:tcMar>
              <w:top w:w="0" w:type="dxa"/>
              <w:left w:w="150" w:type="dxa"/>
              <w:bottom w:w="0" w:type="dxa"/>
              <w:right w:w="150" w:type="dxa"/>
            </w:tcMar>
            <w:hideMark/>
          </w:tcPr>
          <w:p w14:paraId="6BBE3FA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C9CF14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6FA4A97" w14:textId="77777777" w:rsidTr="00F90E9C">
        <w:tc>
          <w:tcPr>
            <w:tcW w:w="750" w:type="dxa"/>
            <w:shd w:val="clear" w:color="auto" w:fill="auto"/>
            <w:noWrap/>
            <w:tcMar>
              <w:top w:w="0" w:type="dxa"/>
              <w:left w:w="150" w:type="dxa"/>
              <w:bottom w:w="0" w:type="dxa"/>
              <w:right w:w="150" w:type="dxa"/>
            </w:tcMar>
            <w:hideMark/>
          </w:tcPr>
          <w:p w14:paraId="035382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D3BC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98BCCBD" w14:textId="77777777" w:rsidTr="00F90E9C">
        <w:tc>
          <w:tcPr>
            <w:tcW w:w="750" w:type="dxa"/>
            <w:shd w:val="clear" w:color="auto" w:fill="FFFFFF"/>
            <w:noWrap/>
            <w:tcMar>
              <w:top w:w="0" w:type="dxa"/>
              <w:left w:w="150" w:type="dxa"/>
              <w:bottom w:w="0" w:type="dxa"/>
              <w:right w:w="150" w:type="dxa"/>
            </w:tcMar>
            <w:hideMark/>
          </w:tcPr>
          <w:p w14:paraId="1B0C32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EC33C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BF80B04" w14:textId="77777777" w:rsidTr="00F90E9C">
        <w:tc>
          <w:tcPr>
            <w:tcW w:w="750" w:type="dxa"/>
            <w:shd w:val="clear" w:color="auto" w:fill="auto"/>
            <w:noWrap/>
            <w:tcMar>
              <w:top w:w="0" w:type="dxa"/>
              <w:left w:w="150" w:type="dxa"/>
              <w:bottom w:w="0" w:type="dxa"/>
              <w:right w:w="150" w:type="dxa"/>
            </w:tcMar>
            <w:hideMark/>
          </w:tcPr>
          <w:p w14:paraId="733A27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919C0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1C17B368" w14:textId="77777777" w:rsidTr="00F90E9C">
        <w:tc>
          <w:tcPr>
            <w:tcW w:w="750" w:type="dxa"/>
            <w:shd w:val="clear" w:color="auto" w:fill="FFFFFF"/>
            <w:noWrap/>
            <w:tcMar>
              <w:top w:w="0" w:type="dxa"/>
              <w:left w:w="150" w:type="dxa"/>
              <w:bottom w:w="0" w:type="dxa"/>
              <w:right w:w="150" w:type="dxa"/>
            </w:tcMar>
            <w:hideMark/>
          </w:tcPr>
          <w:p w14:paraId="45CB3D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0D73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C98A306" w14:textId="77777777" w:rsidTr="00F90E9C">
        <w:tc>
          <w:tcPr>
            <w:tcW w:w="750" w:type="dxa"/>
            <w:shd w:val="clear" w:color="auto" w:fill="auto"/>
            <w:noWrap/>
            <w:tcMar>
              <w:top w:w="0" w:type="dxa"/>
              <w:left w:w="150" w:type="dxa"/>
              <w:bottom w:w="0" w:type="dxa"/>
              <w:right w:w="150" w:type="dxa"/>
            </w:tcMar>
            <w:hideMark/>
          </w:tcPr>
          <w:p w14:paraId="544A70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6DB0D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61EAD51" w14:textId="77777777" w:rsidTr="00F90E9C">
        <w:tc>
          <w:tcPr>
            <w:tcW w:w="750" w:type="dxa"/>
            <w:shd w:val="clear" w:color="auto" w:fill="FFFFFF"/>
            <w:noWrap/>
            <w:tcMar>
              <w:top w:w="0" w:type="dxa"/>
              <w:left w:w="150" w:type="dxa"/>
              <w:bottom w:w="0" w:type="dxa"/>
              <w:right w:w="150" w:type="dxa"/>
            </w:tcMar>
            <w:hideMark/>
          </w:tcPr>
          <w:p w14:paraId="66B2F5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792F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64352191" w14:textId="77777777" w:rsidTr="00F90E9C">
        <w:tc>
          <w:tcPr>
            <w:tcW w:w="750" w:type="dxa"/>
            <w:shd w:val="clear" w:color="auto" w:fill="auto"/>
            <w:noWrap/>
            <w:tcMar>
              <w:top w:w="0" w:type="dxa"/>
              <w:left w:w="150" w:type="dxa"/>
              <w:bottom w:w="0" w:type="dxa"/>
              <w:right w:w="150" w:type="dxa"/>
            </w:tcMar>
            <w:hideMark/>
          </w:tcPr>
          <w:p w14:paraId="31EBC2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8563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1353708" w14:textId="77777777" w:rsidTr="00F90E9C">
        <w:tc>
          <w:tcPr>
            <w:tcW w:w="750" w:type="dxa"/>
            <w:shd w:val="clear" w:color="auto" w:fill="FFFFFF"/>
            <w:noWrap/>
            <w:tcMar>
              <w:top w:w="0" w:type="dxa"/>
              <w:left w:w="150" w:type="dxa"/>
              <w:bottom w:w="0" w:type="dxa"/>
              <w:right w:w="150" w:type="dxa"/>
            </w:tcMar>
            <w:hideMark/>
          </w:tcPr>
          <w:p w14:paraId="655594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3221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8895360" w14:textId="77777777" w:rsidTr="00F90E9C">
        <w:tc>
          <w:tcPr>
            <w:tcW w:w="750" w:type="dxa"/>
            <w:shd w:val="clear" w:color="auto" w:fill="auto"/>
            <w:noWrap/>
            <w:tcMar>
              <w:top w:w="0" w:type="dxa"/>
              <w:left w:w="150" w:type="dxa"/>
              <w:bottom w:w="0" w:type="dxa"/>
              <w:right w:w="150" w:type="dxa"/>
            </w:tcMar>
            <w:hideMark/>
          </w:tcPr>
          <w:p w14:paraId="518D0B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FEB5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4($t0)</w:t>
            </w:r>
          </w:p>
        </w:tc>
      </w:tr>
      <w:tr w:rsidR="00F90E9C" w:rsidRPr="00F90E9C" w14:paraId="55677626" w14:textId="77777777" w:rsidTr="00F90E9C">
        <w:tc>
          <w:tcPr>
            <w:tcW w:w="750" w:type="dxa"/>
            <w:shd w:val="clear" w:color="auto" w:fill="FFFFFF"/>
            <w:noWrap/>
            <w:tcMar>
              <w:top w:w="0" w:type="dxa"/>
              <w:left w:w="150" w:type="dxa"/>
              <w:bottom w:w="0" w:type="dxa"/>
              <w:right w:w="150" w:type="dxa"/>
            </w:tcMar>
            <w:hideMark/>
          </w:tcPr>
          <w:p w14:paraId="175044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5F8B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 gEXIT</w:t>
            </w:r>
          </w:p>
        </w:tc>
      </w:tr>
      <w:tr w:rsidR="00F90E9C" w:rsidRPr="00F90E9C" w14:paraId="4AD1AD96" w14:textId="77777777" w:rsidTr="00F90E9C">
        <w:tc>
          <w:tcPr>
            <w:tcW w:w="750" w:type="dxa"/>
            <w:shd w:val="clear" w:color="auto" w:fill="auto"/>
            <w:noWrap/>
            <w:tcMar>
              <w:top w:w="0" w:type="dxa"/>
              <w:left w:w="150" w:type="dxa"/>
              <w:bottom w:w="0" w:type="dxa"/>
              <w:right w:w="150" w:type="dxa"/>
            </w:tcMar>
            <w:hideMark/>
          </w:tcPr>
          <w:p w14:paraId="7D2C81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F7587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$t7,$t7,1</w:t>
            </w:r>
          </w:p>
        </w:tc>
      </w:tr>
      <w:tr w:rsidR="00F90E9C" w:rsidRPr="00F90E9C" w14:paraId="16A1313A" w14:textId="77777777" w:rsidTr="00F90E9C">
        <w:tc>
          <w:tcPr>
            <w:tcW w:w="750" w:type="dxa"/>
            <w:shd w:val="clear" w:color="auto" w:fill="FFFFFF"/>
            <w:noWrap/>
            <w:tcMar>
              <w:top w:w="0" w:type="dxa"/>
              <w:left w:w="150" w:type="dxa"/>
              <w:bottom w:w="0" w:type="dxa"/>
              <w:right w:w="150" w:type="dxa"/>
            </w:tcMar>
            <w:hideMark/>
          </w:tcPr>
          <w:p w14:paraId="68FD34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D1FB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73DD44C" w14:textId="77777777" w:rsidTr="00F90E9C">
        <w:tc>
          <w:tcPr>
            <w:tcW w:w="750" w:type="dxa"/>
            <w:shd w:val="clear" w:color="auto" w:fill="auto"/>
            <w:noWrap/>
            <w:tcMar>
              <w:top w:w="0" w:type="dxa"/>
              <w:left w:w="150" w:type="dxa"/>
              <w:bottom w:w="0" w:type="dxa"/>
              <w:right w:w="150" w:type="dxa"/>
            </w:tcMar>
            <w:hideMark/>
          </w:tcPr>
          <w:p w14:paraId="40EA49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1370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FC22CCF"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5EC208B" w14:textId="77777777" w:rsidTr="00F90E9C">
        <w:tc>
          <w:tcPr>
            <w:tcW w:w="750" w:type="dxa"/>
            <w:shd w:val="clear" w:color="auto" w:fill="FFFFFF"/>
            <w:noWrap/>
            <w:tcMar>
              <w:top w:w="0" w:type="dxa"/>
              <w:left w:w="150" w:type="dxa"/>
              <w:bottom w:w="0" w:type="dxa"/>
              <w:right w:w="150" w:type="dxa"/>
            </w:tcMar>
            <w:hideMark/>
          </w:tcPr>
          <w:p w14:paraId="3A062BF2"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9D0AF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gEXIT:</w:t>
            </w:r>
          </w:p>
        </w:tc>
      </w:tr>
      <w:tr w:rsidR="00F90E9C" w:rsidRPr="00F90E9C" w14:paraId="31BEDE45" w14:textId="77777777" w:rsidTr="00F90E9C">
        <w:tc>
          <w:tcPr>
            <w:tcW w:w="750" w:type="dxa"/>
            <w:shd w:val="clear" w:color="auto" w:fill="auto"/>
            <w:noWrap/>
            <w:tcMar>
              <w:top w:w="0" w:type="dxa"/>
              <w:left w:w="150" w:type="dxa"/>
              <w:bottom w:w="0" w:type="dxa"/>
              <w:right w:w="150" w:type="dxa"/>
            </w:tcMar>
            <w:hideMark/>
          </w:tcPr>
          <w:p w14:paraId="7EA970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5538F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 $t9,$t9,$t7</w:t>
            </w:r>
          </w:p>
        </w:tc>
      </w:tr>
      <w:tr w:rsidR="00F90E9C" w:rsidRPr="00F90E9C" w14:paraId="1AF57D59" w14:textId="77777777" w:rsidTr="00F90E9C">
        <w:tc>
          <w:tcPr>
            <w:tcW w:w="750" w:type="dxa"/>
            <w:shd w:val="clear" w:color="auto" w:fill="FFFFFF"/>
            <w:noWrap/>
            <w:tcMar>
              <w:top w:w="0" w:type="dxa"/>
              <w:left w:w="150" w:type="dxa"/>
              <w:bottom w:w="0" w:type="dxa"/>
              <w:right w:w="150" w:type="dxa"/>
            </w:tcMar>
            <w:hideMark/>
          </w:tcPr>
          <w:p w14:paraId="0261B9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25E6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sw $t9,score</w:t>
            </w:r>
          </w:p>
        </w:tc>
      </w:tr>
      <w:tr w:rsidR="00F90E9C" w:rsidRPr="00F90E9C" w14:paraId="1F928B52" w14:textId="77777777" w:rsidTr="00F90E9C">
        <w:tc>
          <w:tcPr>
            <w:tcW w:w="750" w:type="dxa"/>
            <w:shd w:val="clear" w:color="auto" w:fill="auto"/>
            <w:noWrap/>
            <w:tcMar>
              <w:top w:w="0" w:type="dxa"/>
              <w:left w:w="150" w:type="dxa"/>
              <w:bottom w:w="0" w:type="dxa"/>
              <w:right w:w="150" w:type="dxa"/>
            </w:tcMar>
            <w:hideMark/>
          </w:tcPr>
          <w:p w14:paraId="56D686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FBDE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E6E31A4" w14:textId="77777777" w:rsidTr="00F90E9C">
        <w:tc>
          <w:tcPr>
            <w:tcW w:w="750" w:type="dxa"/>
            <w:shd w:val="clear" w:color="auto" w:fill="FFFFFF"/>
            <w:noWrap/>
            <w:tcMar>
              <w:top w:w="0" w:type="dxa"/>
              <w:left w:w="150" w:type="dxa"/>
              <w:bottom w:w="0" w:type="dxa"/>
              <w:right w:w="150" w:type="dxa"/>
            </w:tcMar>
            <w:hideMark/>
          </w:tcPr>
          <w:p w14:paraId="53F787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1BFA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FABA9BD" w14:textId="77777777" w:rsidTr="00F90E9C">
        <w:tc>
          <w:tcPr>
            <w:tcW w:w="750" w:type="dxa"/>
            <w:shd w:val="clear" w:color="auto" w:fill="auto"/>
            <w:noWrap/>
            <w:tcMar>
              <w:top w:w="0" w:type="dxa"/>
              <w:left w:w="150" w:type="dxa"/>
              <w:bottom w:w="0" w:type="dxa"/>
              <w:right w:w="150" w:type="dxa"/>
            </w:tcMar>
            <w:hideMark/>
          </w:tcPr>
          <w:p w14:paraId="647367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A5FFE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box1</w:t>
            </w:r>
          </w:p>
        </w:tc>
      </w:tr>
      <w:tr w:rsidR="00F90E9C" w:rsidRPr="00F90E9C" w14:paraId="7455BC75" w14:textId="77777777" w:rsidTr="00F90E9C">
        <w:tc>
          <w:tcPr>
            <w:tcW w:w="750" w:type="dxa"/>
            <w:shd w:val="clear" w:color="auto" w:fill="FFFFFF"/>
            <w:noWrap/>
            <w:tcMar>
              <w:top w:w="0" w:type="dxa"/>
              <w:left w:w="150" w:type="dxa"/>
              <w:bottom w:w="0" w:type="dxa"/>
              <w:right w:w="150" w:type="dxa"/>
            </w:tcMar>
            <w:hideMark/>
          </w:tcPr>
          <w:p w14:paraId="479B82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E507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B909D26" w14:textId="77777777" w:rsidTr="00F90E9C">
        <w:tc>
          <w:tcPr>
            <w:tcW w:w="750" w:type="dxa"/>
            <w:shd w:val="clear" w:color="auto" w:fill="auto"/>
            <w:noWrap/>
            <w:tcMar>
              <w:top w:w="0" w:type="dxa"/>
              <w:left w:w="150" w:type="dxa"/>
              <w:bottom w:w="0" w:type="dxa"/>
              <w:right w:w="150" w:type="dxa"/>
            </w:tcMar>
            <w:hideMark/>
          </w:tcPr>
          <w:p w14:paraId="182BCA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F6A7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9558DF5" w14:textId="77777777" w:rsidTr="00F90E9C">
        <w:tc>
          <w:tcPr>
            <w:tcW w:w="750" w:type="dxa"/>
            <w:shd w:val="clear" w:color="auto" w:fill="FFFFFF"/>
            <w:noWrap/>
            <w:tcMar>
              <w:top w:w="0" w:type="dxa"/>
              <w:left w:w="150" w:type="dxa"/>
              <w:bottom w:w="0" w:type="dxa"/>
              <w:right w:w="150" w:type="dxa"/>
            </w:tcMar>
            <w:hideMark/>
          </w:tcPr>
          <w:p w14:paraId="65E972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7D3CA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319A18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B01D59D" w14:textId="77777777" w:rsidTr="00F90E9C">
        <w:tc>
          <w:tcPr>
            <w:tcW w:w="750" w:type="dxa"/>
            <w:shd w:val="clear" w:color="auto" w:fill="auto"/>
            <w:noWrap/>
            <w:tcMar>
              <w:top w:w="0" w:type="dxa"/>
              <w:left w:w="150" w:type="dxa"/>
              <w:bottom w:w="0" w:type="dxa"/>
              <w:right w:w="150" w:type="dxa"/>
            </w:tcMar>
            <w:hideMark/>
          </w:tcPr>
          <w:p w14:paraId="5233BD6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5F60A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s_card</w:t>
            </w:r>
          </w:p>
        </w:tc>
      </w:tr>
      <w:tr w:rsidR="00F90E9C" w:rsidRPr="00F90E9C" w14:paraId="160ECF40" w14:textId="77777777" w:rsidTr="00F90E9C">
        <w:tc>
          <w:tcPr>
            <w:tcW w:w="750" w:type="dxa"/>
            <w:shd w:val="clear" w:color="auto" w:fill="FFFFFF"/>
            <w:noWrap/>
            <w:tcMar>
              <w:top w:w="0" w:type="dxa"/>
              <w:left w:w="150" w:type="dxa"/>
              <w:bottom w:w="0" w:type="dxa"/>
              <w:right w:w="150" w:type="dxa"/>
            </w:tcMar>
            <w:hideMark/>
          </w:tcPr>
          <w:p w14:paraId="406CEB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D8658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807A190" w14:textId="77777777" w:rsidTr="00F90E9C">
        <w:tc>
          <w:tcPr>
            <w:tcW w:w="750" w:type="dxa"/>
            <w:shd w:val="clear" w:color="auto" w:fill="auto"/>
            <w:noWrap/>
            <w:tcMar>
              <w:top w:w="0" w:type="dxa"/>
              <w:left w:w="150" w:type="dxa"/>
              <w:bottom w:w="0" w:type="dxa"/>
              <w:right w:w="150" w:type="dxa"/>
            </w:tcMar>
            <w:hideMark/>
          </w:tcPr>
          <w:p w14:paraId="513178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1E7E3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51134CD" w14:textId="77777777" w:rsidTr="00F90E9C">
        <w:tc>
          <w:tcPr>
            <w:tcW w:w="750" w:type="dxa"/>
            <w:shd w:val="clear" w:color="auto" w:fill="FFFFFF"/>
            <w:noWrap/>
            <w:tcMar>
              <w:top w:w="0" w:type="dxa"/>
              <w:left w:w="150" w:type="dxa"/>
              <w:bottom w:w="0" w:type="dxa"/>
              <w:right w:w="150" w:type="dxa"/>
            </w:tcMar>
            <w:hideMark/>
          </w:tcPr>
          <w:p w14:paraId="07CE12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799C5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13E10A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F67FF85" w14:textId="77777777" w:rsidTr="00F90E9C">
        <w:tc>
          <w:tcPr>
            <w:tcW w:w="750" w:type="dxa"/>
            <w:shd w:val="clear" w:color="auto" w:fill="auto"/>
            <w:noWrap/>
            <w:tcMar>
              <w:top w:w="0" w:type="dxa"/>
              <w:left w:w="150" w:type="dxa"/>
              <w:bottom w:w="0" w:type="dxa"/>
              <w:right w:w="150" w:type="dxa"/>
            </w:tcMar>
            <w:hideMark/>
          </w:tcPr>
          <w:p w14:paraId="7023726A"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1AE933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box2</w:t>
            </w:r>
          </w:p>
        </w:tc>
      </w:tr>
      <w:tr w:rsidR="00F90E9C" w:rsidRPr="00F90E9C" w14:paraId="454C0614" w14:textId="77777777" w:rsidTr="00F90E9C">
        <w:tc>
          <w:tcPr>
            <w:tcW w:w="750" w:type="dxa"/>
            <w:shd w:val="clear" w:color="auto" w:fill="FFFFFF"/>
            <w:noWrap/>
            <w:tcMar>
              <w:top w:w="0" w:type="dxa"/>
              <w:left w:w="150" w:type="dxa"/>
              <w:bottom w:w="0" w:type="dxa"/>
              <w:right w:w="150" w:type="dxa"/>
            </w:tcMar>
            <w:hideMark/>
          </w:tcPr>
          <w:p w14:paraId="53C2805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C32A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2882E4C" w14:textId="77777777" w:rsidTr="00F90E9C">
        <w:tc>
          <w:tcPr>
            <w:tcW w:w="750" w:type="dxa"/>
            <w:shd w:val="clear" w:color="auto" w:fill="auto"/>
            <w:noWrap/>
            <w:tcMar>
              <w:top w:w="0" w:type="dxa"/>
              <w:left w:w="150" w:type="dxa"/>
              <w:bottom w:w="0" w:type="dxa"/>
              <w:right w:w="150" w:type="dxa"/>
            </w:tcMar>
            <w:hideMark/>
          </w:tcPr>
          <w:p w14:paraId="109210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E9198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91C1D37" w14:textId="77777777" w:rsidTr="00F90E9C">
        <w:tc>
          <w:tcPr>
            <w:tcW w:w="750" w:type="dxa"/>
            <w:shd w:val="clear" w:color="auto" w:fill="FFFFFF"/>
            <w:noWrap/>
            <w:tcMar>
              <w:top w:w="0" w:type="dxa"/>
              <w:left w:w="150" w:type="dxa"/>
              <w:bottom w:w="0" w:type="dxa"/>
              <w:right w:w="150" w:type="dxa"/>
            </w:tcMar>
            <w:hideMark/>
          </w:tcPr>
          <w:p w14:paraId="7D64F0A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71F9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3734B4A"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BDC5021" w14:textId="77777777" w:rsidTr="00F90E9C">
        <w:tc>
          <w:tcPr>
            <w:tcW w:w="750" w:type="dxa"/>
            <w:shd w:val="clear" w:color="auto" w:fill="auto"/>
            <w:noWrap/>
            <w:tcMar>
              <w:top w:w="0" w:type="dxa"/>
              <w:left w:w="150" w:type="dxa"/>
              <w:bottom w:w="0" w:type="dxa"/>
              <w:right w:w="150" w:type="dxa"/>
            </w:tcMar>
            <w:hideMark/>
          </w:tcPr>
          <w:p w14:paraId="06999DD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4E486F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name</w:t>
            </w:r>
          </w:p>
        </w:tc>
      </w:tr>
      <w:tr w:rsidR="00F90E9C" w:rsidRPr="00F90E9C" w14:paraId="1C719B2A" w14:textId="77777777" w:rsidTr="00F90E9C">
        <w:tc>
          <w:tcPr>
            <w:tcW w:w="750" w:type="dxa"/>
            <w:shd w:val="clear" w:color="auto" w:fill="FFFFFF"/>
            <w:noWrap/>
            <w:tcMar>
              <w:top w:w="0" w:type="dxa"/>
              <w:left w:w="150" w:type="dxa"/>
              <w:bottom w:w="0" w:type="dxa"/>
              <w:right w:w="150" w:type="dxa"/>
            </w:tcMar>
            <w:hideMark/>
          </w:tcPr>
          <w:p w14:paraId="5DFAE7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9371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965045E" w14:textId="77777777" w:rsidTr="00F90E9C">
        <w:tc>
          <w:tcPr>
            <w:tcW w:w="750" w:type="dxa"/>
            <w:shd w:val="clear" w:color="auto" w:fill="auto"/>
            <w:noWrap/>
            <w:tcMar>
              <w:top w:w="0" w:type="dxa"/>
              <w:left w:w="150" w:type="dxa"/>
              <w:bottom w:w="0" w:type="dxa"/>
              <w:right w:w="150" w:type="dxa"/>
            </w:tcMar>
            <w:hideMark/>
          </w:tcPr>
          <w:p w14:paraId="4D5A56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BDE7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D337249" w14:textId="77777777" w:rsidTr="00F90E9C">
        <w:tc>
          <w:tcPr>
            <w:tcW w:w="750" w:type="dxa"/>
            <w:shd w:val="clear" w:color="auto" w:fill="FFFFFF"/>
            <w:noWrap/>
            <w:tcMar>
              <w:top w:w="0" w:type="dxa"/>
              <w:left w:w="150" w:type="dxa"/>
              <w:bottom w:w="0" w:type="dxa"/>
              <w:right w:w="150" w:type="dxa"/>
            </w:tcMar>
            <w:hideMark/>
          </w:tcPr>
          <w:p w14:paraId="536538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395D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CC358D3"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71822AB" w14:textId="77777777" w:rsidTr="00F90E9C">
        <w:tc>
          <w:tcPr>
            <w:tcW w:w="750" w:type="dxa"/>
            <w:shd w:val="clear" w:color="auto" w:fill="auto"/>
            <w:noWrap/>
            <w:tcMar>
              <w:top w:w="0" w:type="dxa"/>
              <w:left w:w="150" w:type="dxa"/>
              <w:bottom w:w="0" w:type="dxa"/>
              <w:right w:w="150" w:type="dxa"/>
            </w:tcMar>
            <w:hideMark/>
          </w:tcPr>
          <w:p w14:paraId="39B4605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7E0D35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21E916FF" w14:textId="77777777" w:rsidTr="00F90E9C">
        <w:tc>
          <w:tcPr>
            <w:tcW w:w="750" w:type="dxa"/>
            <w:shd w:val="clear" w:color="auto" w:fill="FFFFFF"/>
            <w:noWrap/>
            <w:tcMar>
              <w:top w:w="0" w:type="dxa"/>
              <w:left w:w="150" w:type="dxa"/>
              <w:bottom w:w="0" w:type="dxa"/>
              <w:right w:w="150" w:type="dxa"/>
            </w:tcMar>
            <w:hideMark/>
          </w:tcPr>
          <w:p w14:paraId="23F6DC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6A87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$t4</w:t>
            </w:r>
          </w:p>
        </w:tc>
      </w:tr>
      <w:tr w:rsidR="00F90E9C" w:rsidRPr="00F90E9C" w14:paraId="0FAB9775" w14:textId="77777777" w:rsidTr="00F90E9C">
        <w:tc>
          <w:tcPr>
            <w:tcW w:w="750" w:type="dxa"/>
            <w:shd w:val="clear" w:color="auto" w:fill="auto"/>
            <w:noWrap/>
            <w:tcMar>
              <w:top w:w="0" w:type="dxa"/>
              <w:left w:w="150" w:type="dxa"/>
              <w:bottom w:w="0" w:type="dxa"/>
              <w:right w:w="150" w:type="dxa"/>
            </w:tcMar>
            <w:hideMark/>
          </w:tcPr>
          <w:p w14:paraId="062405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EFBDF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18E5FE6" w14:textId="77777777" w:rsidTr="00F90E9C">
        <w:tc>
          <w:tcPr>
            <w:tcW w:w="750" w:type="dxa"/>
            <w:shd w:val="clear" w:color="auto" w:fill="FFFFFF"/>
            <w:noWrap/>
            <w:tcMar>
              <w:top w:w="0" w:type="dxa"/>
              <w:left w:w="150" w:type="dxa"/>
              <w:bottom w:w="0" w:type="dxa"/>
              <w:right w:w="150" w:type="dxa"/>
            </w:tcMar>
            <w:hideMark/>
          </w:tcPr>
          <w:p w14:paraId="44DE2C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A54C8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79B62C6" w14:textId="77777777" w:rsidTr="00F90E9C">
        <w:tc>
          <w:tcPr>
            <w:tcW w:w="750" w:type="dxa"/>
            <w:shd w:val="clear" w:color="auto" w:fill="auto"/>
            <w:noWrap/>
            <w:tcMar>
              <w:top w:w="0" w:type="dxa"/>
              <w:left w:w="150" w:type="dxa"/>
              <w:bottom w:w="0" w:type="dxa"/>
              <w:right w:w="150" w:type="dxa"/>
            </w:tcMar>
            <w:hideMark/>
          </w:tcPr>
          <w:p w14:paraId="0E01C0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32FB6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62E3C8CE"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6AD0CBC" w14:textId="77777777" w:rsidTr="00F90E9C">
        <w:tc>
          <w:tcPr>
            <w:tcW w:w="750" w:type="dxa"/>
            <w:shd w:val="clear" w:color="auto" w:fill="FFFFFF"/>
            <w:noWrap/>
            <w:tcMar>
              <w:top w:w="0" w:type="dxa"/>
              <w:left w:w="150" w:type="dxa"/>
              <w:bottom w:w="0" w:type="dxa"/>
              <w:right w:w="150" w:type="dxa"/>
            </w:tcMar>
            <w:hideMark/>
          </w:tcPr>
          <w:p w14:paraId="7F291AE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6F9C2A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score_out</w:t>
            </w:r>
          </w:p>
        </w:tc>
      </w:tr>
      <w:tr w:rsidR="00F90E9C" w:rsidRPr="00F90E9C" w14:paraId="07FE5DAC" w14:textId="77777777" w:rsidTr="00F90E9C">
        <w:tc>
          <w:tcPr>
            <w:tcW w:w="750" w:type="dxa"/>
            <w:shd w:val="clear" w:color="auto" w:fill="auto"/>
            <w:noWrap/>
            <w:tcMar>
              <w:top w:w="0" w:type="dxa"/>
              <w:left w:w="150" w:type="dxa"/>
              <w:bottom w:w="0" w:type="dxa"/>
              <w:right w:w="150" w:type="dxa"/>
            </w:tcMar>
            <w:hideMark/>
          </w:tcPr>
          <w:p w14:paraId="07CE45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3F3C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BB15E9D" w14:textId="77777777" w:rsidTr="00F90E9C">
        <w:tc>
          <w:tcPr>
            <w:tcW w:w="750" w:type="dxa"/>
            <w:shd w:val="clear" w:color="auto" w:fill="FFFFFF"/>
            <w:noWrap/>
            <w:tcMar>
              <w:top w:w="0" w:type="dxa"/>
              <w:left w:w="150" w:type="dxa"/>
              <w:bottom w:w="0" w:type="dxa"/>
              <w:right w:w="150" w:type="dxa"/>
            </w:tcMar>
            <w:hideMark/>
          </w:tcPr>
          <w:p w14:paraId="445C3F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08EE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FA6CBA6" w14:textId="77777777" w:rsidTr="00F90E9C">
        <w:tc>
          <w:tcPr>
            <w:tcW w:w="750" w:type="dxa"/>
            <w:shd w:val="clear" w:color="auto" w:fill="auto"/>
            <w:noWrap/>
            <w:tcMar>
              <w:top w:w="0" w:type="dxa"/>
              <w:left w:w="150" w:type="dxa"/>
              <w:bottom w:w="0" w:type="dxa"/>
              <w:right w:w="150" w:type="dxa"/>
            </w:tcMar>
            <w:hideMark/>
          </w:tcPr>
          <w:p w14:paraId="6E8791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1F49E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05FA0C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CBB294F" w14:textId="77777777" w:rsidTr="00F90E9C">
        <w:tc>
          <w:tcPr>
            <w:tcW w:w="750" w:type="dxa"/>
            <w:shd w:val="clear" w:color="auto" w:fill="FFFFFF"/>
            <w:noWrap/>
            <w:tcMar>
              <w:top w:w="0" w:type="dxa"/>
              <w:left w:w="150" w:type="dxa"/>
              <w:bottom w:w="0" w:type="dxa"/>
              <w:right w:w="150" w:type="dxa"/>
            </w:tcMar>
            <w:hideMark/>
          </w:tcPr>
          <w:p w14:paraId="6CDFA0B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5A251C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$t9</w:t>
            </w:r>
          </w:p>
        </w:tc>
      </w:tr>
      <w:tr w:rsidR="00F90E9C" w:rsidRPr="00F90E9C" w14:paraId="56D4F547" w14:textId="77777777" w:rsidTr="00F90E9C">
        <w:tc>
          <w:tcPr>
            <w:tcW w:w="750" w:type="dxa"/>
            <w:shd w:val="clear" w:color="auto" w:fill="auto"/>
            <w:noWrap/>
            <w:tcMar>
              <w:top w:w="0" w:type="dxa"/>
              <w:left w:w="150" w:type="dxa"/>
              <w:bottom w:w="0" w:type="dxa"/>
              <w:right w:w="150" w:type="dxa"/>
            </w:tcMar>
            <w:hideMark/>
          </w:tcPr>
          <w:p w14:paraId="132CA1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22F2C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w:t>
            </w:r>
          </w:p>
        </w:tc>
      </w:tr>
      <w:tr w:rsidR="00F90E9C" w:rsidRPr="00F90E9C" w14:paraId="5F2A4042" w14:textId="77777777" w:rsidTr="00F90E9C">
        <w:tc>
          <w:tcPr>
            <w:tcW w:w="750" w:type="dxa"/>
            <w:shd w:val="clear" w:color="auto" w:fill="FFFFFF"/>
            <w:noWrap/>
            <w:tcMar>
              <w:top w:w="0" w:type="dxa"/>
              <w:left w:w="150" w:type="dxa"/>
              <w:bottom w:w="0" w:type="dxa"/>
              <w:right w:w="150" w:type="dxa"/>
            </w:tcMar>
            <w:hideMark/>
          </w:tcPr>
          <w:p w14:paraId="42D286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8750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832F6A0" w14:textId="77777777" w:rsidTr="00F90E9C">
        <w:tc>
          <w:tcPr>
            <w:tcW w:w="750" w:type="dxa"/>
            <w:shd w:val="clear" w:color="auto" w:fill="auto"/>
            <w:noWrap/>
            <w:tcMar>
              <w:top w:w="0" w:type="dxa"/>
              <w:left w:w="150" w:type="dxa"/>
              <w:bottom w:w="0" w:type="dxa"/>
              <w:right w:w="150" w:type="dxa"/>
            </w:tcMar>
            <w:hideMark/>
          </w:tcPr>
          <w:p w14:paraId="72F01AA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3BBA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E7A62F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725450C" w14:textId="77777777" w:rsidTr="00F90E9C">
        <w:tc>
          <w:tcPr>
            <w:tcW w:w="750" w:type="dxa"/>
            <w:shd w:val="clear" w:color="auto" w:fill="FFFFFF"/>
            <w:noWrap/>
            <w:tcMar>
              <w:top w:w="0" w:type="dxa"/>
              <w:left w:w="150" w:type="dxa"/>
              <w:bottom w:w="0" w:type="dxa"/>
              <w:right w:w="150" w:type="dxa"/>
            </w:tcMar>
            <w:hideMark/>
          </w:tcPr>
          <w:p w14:paraId="262BFAA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03B89E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$v0, $0</w:t>
            </w:r>
          </w:p>
        </w:tc>
      </w:tr>
      <w:tr w:rsidR="00F90E9C" w:rsidRPr="00F90E9C" w14:paraId="6FEDC833" w14:textId="77777777" w:rsidTr="00F90E9C">
        <w:tc>
          <w:tcPr>
            <w:tcW w:w="750" w:type="dxa"/>
            <w:shd w:val="clear" w:color="auto" w:fill="auto"/>
            <w:noWrap/>
            <w:tcMar>
              <w:top w:w="0" w:type="dxa"/>
              <w:left w:w="150" w:type="dxa"/>
              <w:bottom w:w="0" w:type="dxa"/>
              <w:right w:w="150" w:type="dxa"/>
            </w:tcMar>
            <w:hideMark/>
          </w:tcPr>
          <w:p w14:paraId="3BD69B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3200F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GS Mcq end</w:t>
            </w:r>
          </w:p>
        </w:tc>
      </w:tr>
      <w:tr w:rsidR="00F90E9C" w:rsidRPr="00F90E9C" w14:paraId="4550C647" w14:textId="77777777" w:rsidTr="00F90E9C">
        <w:tc>
          <w:tcPr>
            <w:tcW w:w="750" w:type="dxa"/>
            <w:shd w:val="clear" w:color="auto" w:fill="FFFFFF"/>
            <w:noWrap/>
            <w:tcMar>
              <w:top w:w="0" w:type="dxa"/>
              <w:left w:w="150" w:type="dxa"/>
              <w:bottom w:w="0" w:type="dxa"/>
              <w:right w:w="150" w:type="dxa"/>
            </w:tcMar>
            <w:hideMark/>
          </w:tcPr>
          <w:p w14:paraId="102637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18D9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 exit</w:t>
            </w:r>
          </w:p>
        </w:tc>
      </w:tr>
      <w:tr w:rsidR="00F90E9C" w:rsidRPr="00F90E9C" w14:paraId="19F40CA0" w14:textId="77777777" w:rsidTr="00F90E9C">
        <w:tc>
          <w:tcPr>
            <w:tcW w:w="750" w:type="dxa"/>
            <w:shd w:val="clear" w:color="auto" w:fill="auto"/>
            <w:noWrap/>
            <w:tcMar>
              <w:top w:w="0" w:type="dxa"/>
              <w:left w:w="150" w:type="dxa"/>
              <w:bottom w:w="0" w:type="dxa"/>
              <w:right w:w="150" w:type="dxa"/>
            </w:tcMar>
            <w:hideMark/>
          </w:tcPr>
          <w:p w14:paraId="46D362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67087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60D5EA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30917EA" w14:textId="77777777" w:rsidTr="00F90E9C">
        <w:tc>
          <w:tcPr>
            <w:tcW w:w="750" w:type="dxa"/>
            <w:shd w:val="clear" w:color="auto" w:fill="FFFFFF"/>
            <w:noWrap/>
            <w:tcMar>
              <w:top w:w="0" w:type="dxa"/>
              <w:left w:w="150" w:type="dxa"/>
              <w:bottom w:w="0" w:type="dxa"/>
              <w:right w:w="150" w:type="dxa"/>
            </w:tcMar>
            <w:hideMark/>
          </w:tcPr>
          <w:p w14:paraId="42950A33"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AB529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584107D3" w14:textId="77777777" w:rsidTr="00F90E9C">
        <w:tc>
          <w:tcPr>
            <w:tcW w:w="750" w:type="dxa"/>
            <w:shd w:val="clear" w:color="auto" w:fill="auto"/>
            <w:noWrap/>
            <w:tcMar>
              <w:top w:w="0" w:type="dxa"/>
              <w:left w:w="150" w:type="dxa"/>
              <w:bottom w:w="0" w:type="dxa"/>
              <w:right w:w="150" w:type="dxa"/>
            </w:tcMar>
            <w:hideMark/>
          </w:tcPr>
          <w:p w14:paraId="4EE73D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824D6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$a0,prompt</w:t>
            </w:r>
          </w:p>
        </w:tc>
      </w:tr>
      <w:tr w:rsidR="00F90E9C" w:rsidRPr="00F90E9C" w14:paraId="4D50ECA8" w14:textId="77777777" w:rsidTr="00F90E9C">
        <w:tc>
          <w:tcPr>
            <w:tcW w:w="750" w:type="dxa"/>
            <w:shd w:val="clear" w:color="auto" w:fill="FFFFFF"/>
            <w:noWrap/>
            <w:tcMar>
              <w:top w:w="0" w:type="dxa"/>
              <w:left w:w="150" w:type="dxa"/>
              <w:bottom w:w="0" w:type="dxa"/>
              <w:right w:w="150" w:type="dxa"/>
            </w:tcMar>
            <w:hideMark/>
          </w:tcPr>
          <w:p w14:paraId="51D619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9DE46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syscall</w:t>
            </w:r>
          </w:p>
        </w:tc>
      </w:tr>
      <w:tr w:rsidR="00F90E9C" w:rsidRPr="00F90E9C" w14:paraId="4E228F25" w14:textId="77777777" w:rsidTr="00F90E9C">
        <w:tc>
          <w:tcPr>
            <w:tcW w:w="750" w:type="dxa"/>
            <w:shd w:val="clear" w:color="auto" w:fill="auto"/>
            <w:noWrap/>
            <w:tcMar>
              <w:top w:w="0" w:type="dxa"/>
              <w:left w:w="150" w:type="dxa"/>
              <w:bottom w:w="0" w:type="dxa"/>
              <w:right w:w="150" w:type="dxa"/>
            </w:tcMar>
            <w:hideMark/>
          </w:tcPr>
          <w:p w14:paraId="3493D8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EC31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li $v0,5</w:t>
            </w:r>
          </w:p>
        </w:tc>
      </w:tr>
      <w:tr w:rsidR="00F90E9C" w:rsidRPr="00F90E9C" w14:paraId="6C132F3A" w14:textId="77777777" w:rsidTr="00F90E9C">
        <w:tc>
          <w:tcPr>
            <w:tcW w:w="750" w:type="dxa"/>
            <w:shd w:val="clear" w:color="auto" w:fill="FFFFFF"/>
            <w:noWrap/>
            <w:tcMar>
              <w:top w:w="0" w:type="dxa"/>
              <w:left w:w="150" w:type="dxa"/>
              <w:bottom w:w="0" w:type="dxa"/>
              <w:right w:w="150" w:type="dxa"/>
            </w:tcMar>
            <w:hideMark/>
          </w:tcPr>
          <w:p w14:paraId="1EDA6C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92F0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syscall</w:t>
            </w:r>
          </w:p>
        </w:tc>
      </w:tr>
      <w:tr w:rsidR="00F90E9C" w:rsidRPr="00F90E9C" w14:paraId="1D84B1D7" w14:textId="77777777" w:rsidTr="00F90E9C">
        <w:tc>
          <w:tcPr>
            <w:tcW w:w="750" w:type="dxa"/>
            <w:shd w:val="clear" w:color="auto" w:fill="auto"/>
            <w:noWrap/>
            <w:tcMar>
              <w:top w:w="0" w:type="dxa"/>
              <w:left w:w="150" w:type="dxa"/>
              <w:bottom w:w="0" w:type="dxa"/>
              <w:right w:w="150" w:type="dxa"/>
            </w:tcMar>
            <w:hideMark/>
          </w:tcPr>
          <w:p w14:paraId="3707AC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838B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move $t6,$v0</w:t>
            </w:r>
          </w:p>
        </w:tc>
      </w:tr>
      <w:tr w:rsidR="00F90E9C" w:rsidRPr="00F90E9C" w14:paraId="3D08C9E8" w14:textId="77777777" w:rsidTr="00F90E9C">
        <w:tc>
          <w:tcPr>
            <w:tcW w:w="750" w:type="dxa"/>
            <w:shd w:val="clear" w:color="auto" w:fill="FFFFFF"/>
            <w:noWrap/>
            <w:tcMar>
              <w:top w:w="0" w:type="dxa"/>
              <w:left w:w="150" w:type="dxa"/>
              <w:bottom w:w="0" w:type="dxa"/>
              <w:right w:w="150" w:type="dxa"/>
            </w:tcMar>
            <w:hideMark/>
          </w:tcPr>
          <w:p w14:paraId="06A751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FE12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p>
        </w:tc>
      </w:tr>
      <w:tr w:rsidR="00F90E9C" w:rsidRPr="00F90E9C" w14:paraId="35031953" w14:textId="77777777" w:rsidTr="00F90E9C">
        <w:tc>
          <w:tcPr>
            <w:tcW w:w="750" w:type="dxa"/>
            <w:shd w:val="clear" w:color="auto" w:fill="auto"/>
            <w:noWrap/>
            <w:tcMar>
              <w:top w:w="0" w:type="dxa"/>
              <w:left w:w="150" w:type="dxa"/>
              <w:bottom w:w="0" w:type="dxa"/>
              <w:right w:w="150" w:type="dxa"/>
            </w:tcMar>
            <w:hideMark/>
          </w:tcPr>
          <w:p w14:paraId="1536A3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C19CE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j WhileLoop</w:t>
            </w:r>
            <w:r w:rsidRPr="00F90E9C">
              <w:rPr>
                <w:rFonts w:ascii="Consolas" w:hAnsi="Consolas" w:cs="Segoe UI"/>
                <w:color w:val="24292E"/>
                <w:sz w:val="18"/>
                <w:szCs w:val="18"/>
                <w:lang w:eastAsia="en-US"/>
              </w:rPr>
              <w:tab/>
            </w:r>
          </w:p>
        </w:tc>
      </w:tr>
      <w:tr w:rsidR="00F90E9C" w:rsidRPr="00F90E9C" w14:paraId="1AB8661F" w14:textId="77777777" w:rsidTr="00F90E9C">
        <w:tc>
          <w:tcPr>
            <w:tcW w:w="750" w:type="dxa"/>
            <w:shd w:val="clear" w:color="auto" w:fill="FFFFFF"/>
            <w:noWrap/>
            <w:tcMar>
              <w:top w:w="0" w:type="dxa"/>
              <w:left w:w="150" w:type="dxa"/>
              <w:bottom w:w="0" w:type="dxa"/>
              <w:right w:w="150" w:type="dxa"/>
            </w:tcMar>
            <w:hideMark/>
          </w:tcPr>
          <w:p w14:paraId="52EF53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501C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66779C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75F9657" w14:textId="77777777" w:rsidTr="00F90E9C">
        <w:tc>
          <w:tcPr>
            <w:tcW w:w="750" w:type="dxa"/>
            <w:shd w:val="clear" w:color="auto" w:fill="auto"/>
            <w:noWrap/>
            <w:tcMar>
              <w:top w:w="0" w:type="dxa"/>
              <w:left w:w="150" w:type="dxa"/>
              <w:bottom w:w="0" w:type="dxa"/>
              <w:right w:w="150" w:type="dxa"/>
            </w:tcMar>
            <w:hideMark/>
          </w:tcPr>
          <w:p w14:paraId="2F32730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3D739D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case1:</w:t>
            </w:r>
          </w:p>
        </w:tc>
      </w:tr>
      <w:tr w:rsidR="00F90E9C" w:rsidRPr="00F90E9C" w14:paraId="10B4BA09" w14:textId="77777777" w:rsidTr="00F90E9C">
        <w:tc>
          <w:tcPr>
            <w:tcW w:w="750" w:type="dxa"/>
            <w:shd w:val="clear" w:color="auto" w:fill="FFFFFF"/>
            <w:noWrap/>
            <w:tcMar>
              <w:top w:w="0" w:type="dxa"/>
              <w:left w:w="150" w:type="dxa"/>
              <w:bottom w:w="0" w:type="dxa"/>
              <w:right w:w="150" w:type="dxa"/>
            </w:tcMar>
            <w:hideMark/>
          </w:tcPr>
          <w:p w14:paraId="491746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CFA32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570BAA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C68B4EE" w14:textId="77777777" w:rsidTr="00F90E9C">
        <w:tc>
          <w:tcPr>
            <w:tcW w:w="750" w:type="dxa"/>
            <w:shd w:val="clear" w:color="auto" w:fill="auto"/>
            <w:noWrap/>
            <w:tcMar>
              <w:top w:w="0" w:type="dxa"/>
              <w:left w:w="150" w:type="dxa"/>
              <w:bottom w:w="0" w:type="dxa"/>
              <w:right w:w="150" w:type="dxa"/>
            </w:tcMar>
            <w:hideMark/>
          </w:tcPr>
          <w:p w14:paraId="0051B54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9A510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535E45AD" w14:textId="77777777" w:rsidTr="00F90E9C">
        <w:tc>
          <w:tcPr>
            <w:tcW w:w="750" w:type="dxa"/>
            <w:shd w:val="clear" w:color="auto" w:fill="FFFFFF"/>
            <w:noWrap/>
            <w:tcMar>
              <w:top w:w="0" w:type="dxa"/>
              <w:left w:w="150" w:type="dxa"/>
              <w:bottom w:w="0" w:type="dxa"/>
              <w:right w:w="150" w:type="dxa"/>
            </w:tcMar>
            <w:hideMark/>
          </w:tcPr>
          <w:p w14:paraId="47F1E8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67AE2D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msg_0</w:t>
            </w:r>
          </w:p>
        </w:tc>
      </w:tr>
      <w:tr w:rsidR="00F90E9C" w:rsidRPr="00F90E9C" w14:paraId="42A421BB" w14:textId="77777777" w:rsidTr="00F90E9C">
        <w:tc>
          <w:tcPr>
            <w:tcW w:w="750" w:type="dxa"/>
            <w:shd w:val="clear" w:color="auto" w:fill="auto"/>
            <w:noWrap/>
            <w:tcMar>
              <w:top w:w="0" w:type="dxa"/>
              <w:left w:w="150" w:type="dxa"/>
              <w:bottom w:w="0" w:type="dxa"/>
              <w:right w:w="150" w:type="dxa"/>
            </w:tcMar>
            <w:hideMark/>
          </w:tcPr>
          <w:p w14:paraId="62A3CE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12EFC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syscall</w:t>
            </w:r>
          </w:p>
        </w:tc>
      </w:tr>
      <w:tr w:rsidR="00F90E9C" w:rsidRPr="00F90E9C" w14:paraId="22604521" w14:textId="77777777" w:rsidTr="00F90E9C">
        <w:tc>
          <w:tcPr>
            <w:tcW w:w="750" w:type="dxa"/>
            <w:shd w:val="clear" w:color="auto" w:fill="FFFFFF"/>
            <w:noWrap/>
            <w:tcMar>
              <w:top w:w="0" w:type="dxa"/>
              <w:left w:w="150" w:type="dxa"/>
              <w:bottom w:w="0" w:type="dxa"/>
              <w:right w:w="150" w:type="dxa"/>
            </w:tcMar>
            <w:hideMark/>
          </w:tcPr>
          <w:p w14:paraId="2DAEC8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560C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12137A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66C4E30" w14:textId="77777777" w:rsidTr="00F90E9C">
        <w:tc>
          <w:tcPr>
            <w:tcW w:w="750" w:type="dxa"/>
            <w:shd w:val="clear" w:color="auto" w:fill="auto"/>
            <w:noWrap/>
            <w:tcMar>
              <w:top w:w="0" w:type="dxa"/>
              <w:left w:w="150" w:type="dxa"/>
              <w:bottom w:w="0" w:type="dxa"/>
              <w:right w:w="150" w:type="dxa"/>
            </w:tcMar>
            <w:hideMark/>
          </w:tcPr>
          <w:p w14:paraId="6248BF7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1BE5B5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cques1</w:t>
            </w:r>
          </w:p>
        </w:tc>
      </w:tr>
      <w:tr w:rsidR="00F90E9C" w:rsidRPr="00F90E9C" w14:paraId="6C7DA1F1" w14:textId="77777777" w:rsidTr="00F90E9C">
        <w:tc>
          <w:tcPr>
            <w:tcW w:w="750" w:type="dxa"/>
            <w:shd w:val="clear" w:color="auto" w:fill="FFFFFF"/>
            <w:noWrap/>
            <w:tcMar>
              <w:top w:w="0" w:type="dxa"/>
              <w:left w:w="150" w:type="dxa"/>
              <w:bottom w:w="0" w:type="dxa"/>
              <w:right w:w="150" w:type="dxa"/>
            </w:tcMar>
            <w:hideMark/>
          </w:tcPr>
          <w:p w14:paraId="14005C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E01B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83458A8" w14:textId="77777777" w:rsidTr="00F90E9C">
        <w:tc>
          <w:tcPr>
            <w:tcW w:w="750" w:type="dxa"/>
            <w:shd w:val="clear" w:color="auto" w:fill="auto"/>
            <w:noWrap/>
            <w:tcMar>
              <w:top w:w="0" w:type="dxa"/>
              <w:left w:w="150" w:type="dxa"/>
              <w:bottom w:w="0" w:type="dxa"/>
              <w:right w:w="150" w:type="dxa"/>
            </w:tcMar>
            <w:hideMark/>
          </w:tcPr>
          <w:p w14:paraId="2ABA9C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14AC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62812CD" w14:textId="77777777" w:rsidTr="00F90E9C">
        <w:tc>
          <w:tcPr>
            <w:tcW w:w="750" w:type="dxa"/>
            <w:shd w:val="clear" w:color="auto" w:fill="FFFFFF"/>
            <w:noWrap/>
            <w:tcMar>
              <w:top w:w="0" w:type="dxa"/>
              <w:left w:w="150" w:type="dxa"/>
              <w:bottom w:w="0" w:type="dxa"/>
              <w:right w:w="150" w:type="dxa"/>
            </w:tcMar>
            <w:hideMark/>
          </w:tcPr>
          <w:p w14:paraId="4B39F8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F0CE5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cq1opa</w:t>
            </w:r>
          </w:p>
        </w:tc>
      </w:tr>
      <w:tr w:rsidR="00F90E9C" w:rsidRPr="00F90E9C" w14:paraId="7FDCE7B0" w14:textId="77777777" w:rsidTr="00F90E9C">
        <w:tc>
          <w:tcPr>
            <w:tcW w:w="750" w:type="dxa"/>
            <w:shd w:val="clear" w:color="auto" w:fill="auto"/>
            <w:noWrap/>
            <w:tcMar>
              <w:top w:w="0" w:type="dxa"/>
              <w:left w:w="150" w:type="dxa"/>
              <w:bottom w:w="0" w:type="dxa"/>
              <w:right w:w="150" w:type="dxa"/>
            </w:tcMar>
            <w:hideMark/>
          </w:tcPr>
          <w:p w14:paraId="7A663B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F0D64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9022B8C" w14:textId="77777777" w:rsidTr="00F90E9C">
        <w:tc>
          <w:tcPr>
            <w:tcW w:w="750" w:type="dxa"/>
            <w:shd w:val="clear" w:color="auto" w:fill="FFFFFF"/>
            <w:noWrap/>
            <w:tcMar>
              <w:top w:w="0" w:type="dxa"/>
              <w:left w:w="150" w:type="dxa"/>
              <w:bottom w:w="0" w:type="dxa"/>
              <w:right w:w="150" w:type="dxa"/>
            </w:tcMar>
            <w:hideMark/>
          </w:tcPr>
          <w:p w14:paraId="58B141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33526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677F8C5" w14:textId="77777777" w:rsidTr="00F90E9C">
        <w:tc>
          <w:tcPr>
            <w:tcW w:w="750" w:type="dxa"/>
            <w:shd w:val="clear" w:color="auto" w:fill="auto"/>
            <w:noWrap/>
            <w:tcMar>
              <w:top w:w="0" w:type="dxa"/>
              <w:left w:w="150" w:type="dxa"/>
              <w:bottom w:w="0" w:type="dxa"/>
              <w:right w:w="150" w:type="dxa"/>
            </w:tcMar>
            <w:hideMark/>
          </w:tcPr>
          <w:p w14:paraId="734D7D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DD9A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cq1opb</w:t>
            </w:r>
          </w:p>
        </w:tc>
      </w:tr>
      <w:tr w:rsidR="00F90E9C" w:rsidRPr="00F90E9C" w14:paraId="677EF512" w14:textId="77777777" w:rsidTr="00F90E9C">
        <w:tc>
          <w:tcPr>
            <w:tcW w:w="750" w:type="dxa"/>
            <w:shd w:val="clear" w:color="auto" w:fill="FFFFFF"/>
            <w:noWrap/>
            <w:tcMar>
              <w:top w:w="0" w:type="dxa"/>
              <w:left w:w="150" w:type="dxa"/>
              <w:bottom w:w="0" w:type="dxa"/>
              <w:right w:w="150" w:type="dxa"/>
            </w:tcMar>
            <w:hideMark/>
          </w:tcPr>
          <w:p w14:paraId="138F515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C3064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8E785B5" w14:textId="77777777" w:rsidTr="00F90E9C">
        <w:tc>
          <w:tcPr>
            <w:tcW w:w="750" w:type="dxa"/>
            <w:shd w:val="clear" w:color="auto" w:fill="auto"/>
            <w:noWrap/>
            <w:tcMar>
              <w:top w:w="0" w:type="dxa"/>
              <w:left w:w="150" w:type="dxa"/>
              <w:bottom w:w="0" w:type="dxa"/>
              <w:right w:w="150" w:type="dxa"/>
            </w:tcMar>
            <w:hideMark/>
          </w:tcPr>
          <w:p w14:paraId="0C8CA9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57230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33ADE70" w14:textId="77777777" w:rsidTr="00F90E9C">
        <w:tc>
          <w:tcPr>
            <w:tcW w:w="750" w:type="dxa"/>
            <w:shd w:val="clear" w:color="auto" w:fill="FFFFFF"/>
            <w:noWrap/>
            <w:tcMar>
              <w:top w:w="0" w:type="dxa"/>
              <w:left w:w="150" w:type="dxa"/>
              <w:bottom w:w="0" w:type="dxa"/>
              <w:right w:w="150" w:type="dxa"/>
            </w:tcMar>
            <w:hideMark/>
          </w:tcPr>
          <w:p w14:paraId="550133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13C3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cq1opc</w:t>
            </w:r>
          </w:p>
        </w:tc>
      </w:tr>
      <w:tr w:rsidR="00F90E9C" w:rsidRPr="00F90E9C" w14:paraId="489DD602" w14:textId="77777777" w:rsidTr="00F90E9C">
        <w:tc>
          <w:tcPr>
            <w:tcW w:w="750" w:type="dxa"/>
            <w:shd w:val="clear" w:color="auto" w:fill="auto"/>
            <w:noWrap/>
            <w:tcMar>
              <w:top w:w="0" w:type="dxa"/>
              <w:left w:w="150" w:type="dxa"/>
              <w:bottom w:w="0" w:type="dxa"/>
              <w:right w:w="150" w:type="dxa"/>
            </w:tcMar>
            <w:hideMark/>
          </w:tcPr>
          <w:p w14:paraId="147461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FBE0A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0DF74D" w14:textId="77777777" w:rsidTr="00F90E9C">
        <w:tc>
          <w:tcPr>
            <w:tcW w:w="750" w:type="dxa"/>
            <w:shd w:val="clear" w:color="auto" w:fill="FFFFFF"/>
            <w:noWrap/>
            <w:tcMar>
              <w:top w:w="0" w:type="dxa"/>
              <w:left w:w="150" w:type="dxa"/>
              <w:bottom w:w="0" w:type="dxa"/>
              <w:right w:w="150" w:type="dxa"/>
            </w:tcMar>
            <w:hideMark/>
          </w:tcPr>
          <w:p w14:paraId="6A27E0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6E5C6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F53B704" w14:textId="77777777" w:rsidTr="00F90E9C">
        <w:tc>
          <w:tcPr>
            <w:tcW w:w="750" w:type="dxa"/>
            <w:shd w:val="clear" w:color="auto" w:fill="auto"/>
            <w:noWrap/>
            <w:tcMar>
              <w:top w:w="0" w:type="dxa"/>
              <w:left w:w="150" w:type="dxa"/>
              <w:bottom w:w="0" w:type="dxa"/>
              <w:right w:w="150" w:type="dxa"/>
            </w:tcMar>
            <w:hideMark/>
          </w:tcPr>
          <w:p w14:paraId="1AD5001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87158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cq1opd</w:t>
            </w:r>
          </w:p>
        </w:tc>
      </w:tr>
      <w:tr w:rsidR="00F90E9C" w:rsidRPr="00F90E9C" w14:paraId="73297DD0" w14:textId="77777777" w:rsidTr="00F90E9C">
        <w:tc>
          <w:tcPr>
            <w:tcW w:w="750" w:type="dxa"/>
            <w:shd w:val="clear" w:color="auto" w:fill="FFFFFF"/>
            <w:noWrap/>
            <w:tcMar>
              <w:top w:w="0" w:type="dxa"/>
              <w:left w:w="150" w:type="dxa"/>
              <w:bottom w:w="0" w:type="dxa"/>
              <w:right w:w="150" w:type="dxa"/>
            </w:tcMar>
            <w:hideMark/>
          </w:tcPr>
          <w:p w14:paraId="39A0E2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2219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84A28CC" w14:textId="77777777" w:rsidTr="00F90E9C">
        <w:tc>
          <w:tcPr>
            <w:tcW w:w="750" w:type="dxa"/>
            <w:shd w:val="clear" w:color="auto" w:fill="auto"/>
            <w:noWrap/>
            <w:tcMar>
              <w:top w:w="0" w:type="dxa"/>
              <w:left w:w="150" w:type="dxa"/>
              <w:bottom w:w="0" w:type="dxa"/>
              <w:right w:w="150" w:type="dxa"/>
            </w:tcMar>
            <w:hideMark/>
          </w:tcPr>
          <w:p w14:paraId="19CC9B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976A9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8CDFB68" w14:textId="77777777" w:rsidTr="00F90E9C">
        <w:tc>
          <w:tcPr>
            <w:tcW w:w="750" w:type="dxa"/>
            <w:shd w:val="clear" w:color="auto" w:fill="FFFFFF"/>
            <w:noWrap/>
            <w:tcMar>
              <w:top w:w="0" w:type="dxa"/>
              <w:left w:w="150" w:type="dxa"/>
              <w:bottom w:w="0" w:type="dxa"/>
              <w:right w:w="150" w:type="dxa"/>
            </w:tcMar>
            <w:hideMark/>
          </w:tcPr>
          <w:p w14:paraId="100BDF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8CA6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5162A7F" w14:textId="77777777" w:rsidTr="00F90E9C">
        <w:tc>
          <w:tcPr>
            <w:tcW w:w="750" w:type="dxa"/>
            <w:shd w:val="clear" w:color="auto" w:fill="auto"/>
            <w:noWrap/>
            <w:tcMar>
              <w:top w:w="0" w:type="dxa"/>
              <w:left w:w="150" w:type="dxa"/>
              <w:bottom w:w="0" w:type="dxa"/>
              <w:right w:w="150" w:type="dxa"/>
            </w:tcMar>
            <w:hideMark/>
          </w:tcPr>
          <w:p w14:paraId="7132A0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E3868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78775F70" w14:textId="77777777" w:rsidTr="00F90E9C">
        <w:tc>
          <w:tcPr>
            <w:tcW w:w="750" w:type="dxa"/>
            <w:shd w:val="clear" w:color="auto" w:fill="FFFFFF"/>
            <w:noWrap/>
            <w:tcMar>
              <w:top w:w="0" w:type="dxa"/>
              <w:left w:w="150" w:type="dxa"/>
              <w:bottom w:w="0" w:type="dxa"/>
              <w:right w:w="150" w:type="dxa"/>
            </w:tcMar>
            <w:hideMark/>
          </w:tcPr>
          <w:p w14:paraId="0E6900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51DC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5B42833" w14:textId="77777777" w:rsidTr="00F90E9C">
        <w:tc>
          <w:tcPr>
            <w:tcW w:w="750" w:type="dxa"/>
            <w:shd w:val="clear" w:color="auto" w:fill="auto"/>
            <w:noWrap/>
            <w:tcMar>
              <w:top w:w="0" w:type="dxa"/>
              <w:left w:w="150" w:type="dxa"/>
              <w:bottom w:w="0" w:type="dxa"/>
              <w:right w:w="150" w:type="dxa"/>
            </w:tcMar>
            <w:hideMark/>
          </w:tcPr>
          <w:p w14:paraId="169550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939B3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D6C009F" w14:textId="77777777" w:rsidTr="00F90E9C">
        <w:tc>
          <w:tcPr>
            <w:tcW w:w="750" w:type="dxa"/>
            <w:shd w:val="clear" w:color="auto" w:fill="FFFFFF"/>
            <w:noWrap/>
            <w:tcMar>
              <w:top w:w="0" w:type="dxa"/>
              <w:left w:w="150" w:type="dxa"/>
              <w:bottom w:w="0" w:type="dxa"/>
              <w:right w:w="150" w:type="dxa"/>
            </w:tcMar>
            <w:hideMark/>
          </w:tcPr>
          <w:p w14:paraId="5B770D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4489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B95B9A3" w14:textId="77777777" w:rsidTr="00F90E9C">
        <w:tc>
          <w:tcPr>
            <w:tcW w:w="750" w:type="dxa"/>
            <w:shd w:val="clear" w:color="auto" w:fill="auto"/>
            <w:noWrap/>
            <w:tcMar>
              <w:top w:w="0" w:type="dxa"/>
              <w:left w:w="150" w:type="dxa"/>
              <w:bottom w:w="0" w:type="dxa"/>
              <w:right w:w="150" w:type="dxa"/>
            </w:tcMar>
            <w:hideMark/>
          </w:tcPr>
          <w:p w14:paraId="73609E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9DC4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1766266" w14:textId="77777777" w:rsidTr="00F90E9C">
        <w:tc>
          <w:tcPr>
            <w:tcW w:w="750" w:type="dxa"/>
            <w:shd w:val="clear" w:color="auto" w:fill="FFFFFF"/>
            <w:noWrap/>
            <w:tcMar>
              <w:top w:w="0" w:type="dxa"/>
              <w:left w:w="150" w:type="dxa"/>
              <w:bottom w:w="0" w:type="dxa"/>
              <w:right w:w="150" w:type="dxa"/>
            </w:tcMar>
            <w:hideMark/>
          </w:tcPr>
          <w:p w14:paraId="29FF5E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E8C9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A1C6B5C" w14:textId="77777777" w:rsidTr="00F90E9C">
        <w:tc>
          <w:tcPr>
            <w:tcW w:w="750" w:type="dxa"/>
            <w:shd w:val="clear" w:color="auto" w:fill="auto"/>
            <w:noWrap/>
            <w:tcMar>
              <w:top w:w="0" w:type="dxa"/>
              <w:left w:w="150" w:type="dxa"/>
              <w:bottom w:w="0" w:type="dxa"/>
              <w:right w:w="150" w:type="dxa"/>
            </w:tcMar>
            <w:hideMark/>
          </w:tcPr>
          <w:p w14:paraId="25A9B9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B2AF5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245ED3C4" w14:textId="77777777" w:rsidTr="00F90E9C">
        <w:tc>
          <w:tcPr>
            <w:tcW w:w="750" w:type="dxa"/>
            <w:shd w:val="clear" w:color="auto" w:fill="FFFFFF"/>
            <w:noWrap/>
            <w:tcMar>
              <w:top w:w="0" w:type="dxa"/>
              <w:left w:w="150" w:type="dxa"/>
              <w:bottom w:w="0" w:type="dxa"/>
              <w:right w:w="150" w:type="dxa"/>
            </w:tcMar>
            <w:hideMark/>
          </w:tcPr>
          <w:p w14:paraId="6F4F89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5EC9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11505DDE" w14:textId="77777777" w:rsidTr="00F90E9C">
        <w:tc>
          <w:tcPr>
            <w:tcW w:w="750" w:type="dxa"/>
            <w:shd w:val="clear" w:color="auto" w:fill="auto"/>
            <w:noWrap/>
            <w:tcMar>
              <w:top w:w="0" w:type="dxa"/>
              <w:left w:w="150" w:type="dxa"/>
              <w:bottom w:w="0" w:type="dxa"/>
              <w:right w:w="150" w:type="dxa"/>
            </w:tcMar>
            <w:hideMark/>
          </w:tcPr>
          <w:p w14:paraId="64EED2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190E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$t0, canswer</w:t>
            </w:r>
          </w:p>
        </w:tc>
      </w:tr>
      <w:tr w:rsidR="00F90E9C" w:rsidRPr="00F90E9C" w14:paraId="3ECF30C0" w14:textId="77777777" w:rsidTr="00F90E9C">
        <w:tc>
          <w:tcPr>
            <w:tcW w:w="750" w:type="dxa"/>
            <w:shd w:val="clear" w:color="auto" w:fill="FFFFFF"/>
            <w:noWrap/>
            <w:tcMar>
              <w:top w:w="0" w:type="dxa"/>
              <w:left w:w="150" w:type="dxa"/>
              <w:bottom w:w="0" w:type="dxa"/>
              <w:right w:w="150" w:type="dxa"/>
            </w:tcMar>
            <w:hideMark/>
          </w:tcPr>
          <w:p w14:paraId="532DBF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28BC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0($t0)</w:t>
            </w:r>
          </w:p>
        </w:tc>
      </w:tr>
      <w:tr w:rsidR="00F90E9C" w:rsidRPr="00F90E9C" w14:paraId="55E71120" w14:textId="77777777" w:rsidTr="00F90E9C">
        <w:tc>
          <w:tcPr>
            <w:tcW w:w="750" w:type="dxa"/>
            <w:shd w:val="clear" w:color="auto" w:fill="auto"/>
            <w:noWrap/>
            <w:tcMar>
              <w:top w:w="0" w:type="dxa"/>
              <w:left w:w="150" w:type="dxa"/>
              <w:bottom w:w="0" w:type="dxa"/>
              <w:right w:w="150" w:type="dxa"/>
            </w:tcMar>
            <w:hideMark/>
          </w:tcPr>
          <w:p w14:paraId="2D8DFD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B5563E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$v0,cL1</w:t>
            </w:r>
          </w:p>
        </w:tc>
      </w:tr>
      <w:tr w:rsidR="00F90E9C" w:rsidRPr="00F90E9C" w14:paraId="5715DCC8" w14:textId="77777777" w:rsidTr="00F90E9C">
        <w:tc>
          <w:tcPr>
            <w:tcW w:w="750" w:type="dxa"/>
            <w:shd w:val="clear" w:color="auto" w:fill="FFFFFF"/>
            <w:noWrap/>
            <w:tcMar>
              <w:top w:w="0" w:type="dxa"/>
              <w:left w:w="150" w:type="dxa"/>
              <w:bottom w:w="0" w:type="dxa"/>
              <w:right w:w="150" w:type="dxa"/>
            </w:tcMar>
            <w:hideMark/>
          </w:tcPr>
          <w:p w14:paraId="1C88E1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4F16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56B8C58E" w14:textId="77777777" w:rsidTr="00F90E9C">
        <w:tc>
          <w:tcPr>
            <w:tcW w:w="750" w:type="dxa"/>
            <w:shd w:val="clear" w:color="auto" w:fill="auto"/>
            <w:noWrap/>
            <w:tcMar>
              <w:top w:w="0" w:type="dxa"/>
              <w:left w:w="150" w:type="dxa"/>
              <w:bottom w:w="0" w:type="dxa"/>
              <w:right w:w="150" w:type="dxa"/>
            </w:tcMar>
            <w:hideMark/>
          </w:tcPr>
          <w:p w14:paraId="7CC3D9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8350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8C207F9"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6D56B5C" w14:textId="77777777" w:rsidTr="00F90E9C">
        <w:tc>
          <w:tcPr>
            <w:tcW w:w="750" w:type="dxa"/>
            <w:shd w:val="clear" w:color="auto" w:fill="FFFFFF"/>
            <w:noWrap/>
            <w:tcMar>
              <w:top w:w="0" w:type="dxa"/>
              <w:left w:w="150" w:type="dxa"/>
              <w:bottom w:w="0" w:type="dxa"/>
              <w:right w:w="150" w:type="dxa"/>
            </w:tcMar>
            <w:hideMark/>
          </w:tcPr>
          <w:p w14:paraId="097FC5AF"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5CF90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cL1:move $v0, $0</w:t>
            </w:r>
          </w:p>
        </w:tc>
      </w:tr>
      <w:tr w:rsidR="00F90E9C" w:rsidRPr="00F90E9C" w14:paraId="115B5AE0" w14:textId="77777777" w:rsidTr="00F90E9C">
        <w:tc>
          <w:tcPr>
            <w:tcW w:w="750" w:type="dxa"/>
            <w:shd w:val="clear" w:color="auto" w:fill="auto"/>
            <w:noWrap/>
            <w:tcMar>
              <w:top w:w="0" w:type="dxa"/>
              <w:left w:w="150" w:type="dxa"/>
              <w:bottom w:w="0" w:type="dxa"/>
              <w:right w:w="150" w:type="dxa"/>
            </w:tcMar>
            <w:hideMark/>
          </w:tcPr>
          <w:p w14:paraId="448463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5F70A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cques2</w:t>
            </w:r>
          </w:p>
        </w:tc>
      </w:tr>
      <w:tr w:rsidR="00F90E9C" w:rsidRPr="00F90E9C" w14:paraId="560DA517" w14:textId="77777777" w:rsidTr="00F90E9C">
        <w:tc>
          <w:tcPr>
            <w:tcW w:w="750" w:type="dxa"/>
            <w:shd w:val="clear" w:color="auto" w:fill="FFFFFF"/>
            <w:noWrap/>
            <w:tcMar>
              <w:top w:w="0" w:type="dxa"/>
              <w:left w:w="150" w:type="dxa"/>
              <w:bottom w:w="0" w:type="dxa"/>
              <w:right w:w="150" w:type="dxa"/>
            </w:tcMar>
            <w:hideMark/>
          </w:tcPr>
          <w:p w14:paraId="78B9EC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FB60C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98C16D9" w14:textId="77777777" w:rsidTr="00F90E9C">
        <w:tc>
          <w:tcPr>
            <w:tcW w:w="750" w:type="dxa"/>
            <w:shd w:val="clear" w:color="auto" w:fill="auto"/>
            <w:noWrap/>
            <w:tcMar>
              <w:top w:w="0" w:type="dxa"/>
              <w:left w:w="150" w:type="dxa"/>
              <w:bottom w:w="0" w:type="dxa"/>
              <w:right w:w="150" w:type="dxa"/>
            </w:tcMar>
            <w:hideMark/>
          </w:tcPr>
          <w:p w14:paraId="648351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CEBB5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C6EB960" w14:textId="77777777" w:rsidTr="00F90E9C">
        <w:tc>
          <w:tcPr>
            <w:tcW w:w="750" w:type="dxa"/>
            <w:shd w:val="clear" w:color="auto" w:fill="FFFFFF"/>
            <w:noWrap/>
            <w:tcMar>
              <w:top w:w="0" w:type="dxa"/>
              <w:left w:w="150" w:type="dxa"/>
              <w:bottom w:w="0" w:type="dxa"/>
              <w:right w:w="150" w:type="dxa"/>
            </w:tcMar>
            <w:hideMark/>
          </w:tcPr>
          <w:p w14:paraId="2E5545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8616B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cq2opa</w:t>
            </w:r>
          </w:p>
        </w:tc>
      </w:tr>
      <w:tr w:rsidR="00F90E9C" w:rsidRPr="00F90E9C" w14:paraId="1122D6B0" w14:textId="77777777" w:rsidTr="00F90E9C">
        <w:tc>
          <w:tcPr>
            <w:tcW w:w="750" w:type="dxa"/>
            <w:shd w:val="clear" w:color="auto" w:fill="auto"/>
            <w:noWrap/>
            <w:tcMar>
              <w:top w:w="0" w:type="dxa"/>
              <w:left w:w="150" w:type="dxa"/>
              <w:bottom w:w="0" w:type="dxa"/>
              <w:right w:w="150" w:type="dxa"/>
            </w:tcMar>
            <w:hideMark/>
          </w:tcPr>
          <w:p w14:paraId="6ECA8C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B8CBC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380E74C" w14:textId="77777777" w:rsidTr="00F90E9C">
        <w:tc>
          <w:tcPr>
            <w:tcW w:w="750" w:type="dxa"/>
            <w:shd w:val="clear" w:color="auto" w:fill="FFFFFF"/>
            <w:noWrap/>
            <w:tcMar>
              <w:top w:w="0" w:type="dxa"/>
              <w:left w:w="150" w:type="dxa"/>
              <w:bottom w:w="0" w:type="dxa"/>
              <w:right w:w="150" w:type="dxa"/>
            </w:tcMar>
            <w:hideMark/>
          </w:tcPr>
          <w:p w14:paraId="0092D9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CAF13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17A6441" w14:textId="77777777" w:rsidTr="00F90E9C">
        <w:tc>
          <w:tcPr>
            <w:tcW w:w="750" w:type="dxa"/>
            <w:shd w:val="clear" w:color="auto" w:fill="auto"/>
            <w:noWrap/>
            <w:tcMar>
              <w:top w:w="0" w:type="dxa"/>
              <w:left w:w="150" w:type="dxa"/>
              <w:bottom w:w="0" w:type="dxa"/>
              <w:right w:w="150" w:type="dxa"/>
            </w:tcMar>
            <w:hideMark/>
          </w:tcPr>
          <w:p w14:paraId="033604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A4704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cq2opb</w:t>
            </w:r>
          </w:p>
        </w:tc>
      </w:tr>
      <w:tr w:rsidR="00F90E9C" w:rsidRPr="00F90E9C" w14:paraId="06BBC009" w14:textId="77777777" w:rsidTr="00F90E9C">
        <w:tc>
          <w:tcPr>
            <w:tcW w:w="750" w:type="dxa"/>
            <w:shd w:val="clear" w:color="auto" w:fill="FFFFFF"/>
            <w:noWrap/>
            <w:tcMar>
              <w:top w:w="0" w:type="dxa"/>
              <w:left w:w="150" w:type="dxa"/>
              <w:bottom w:w="0" w:type="dxa"/>
              <w:right w:w="150" w:type="dxa"/>
            </w:tcMar>
            <w:hideMark/>
          </w:tcPr>
          <w:p w14:paraId="6F64DA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1A30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3102936" w14:textId="77777777" w:rsidTr="00F90E9C">
        <w:tc>
          <w:tcPr>
            <w:tcW w:w="750" w:type="dxa"/>
            <w:shd w:val="clear" w:color="auto" w:fill="auto"/>
            <w:noWrap/>
            <w:tcMar>
              <w:top w:w="0" w:type="dxa"/>
              <w:left w:w="150" w:type="dxa"/>
              <w:bottom w:w="0" w:type="dxa"/>
              <w:right w:w="150" w:type="dxa"/>
            </w:tcMar>
            <w:hideMark/>
          </w:tcPr>
          <w:p w14:paraId="6BC2C6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4138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139DEFC" w14:textId="77777777" w:rsidTr="00F90E9C">
        <w:tc>
          <w:tcPr>
            <w:tcW w:w="750" w:type="dxa"/>
            <w:shd w:val="clear" w:color="auto" w:fill="FFFFFF"/>
            <w:noWrap/>
            <w:tcMar>
              <w:top w:w="0" w:type="dxa"/>
              <w:left w:w="150" w:type="dxa"/>
              <w:bottom w:w="0" w:type="dxa"/>
              <w:right w:w="150" w:type="dxa"/>
            </w:tcMar>
            <w:hideMark/>
          </w:tcPr>
          <w:p w14:paraId="3E09B1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FD37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cq2opc</w:t>
            </w:r>
          </w:p>
        </w:tc>
      </w:tr>
      <w:tr w:rsidR="00F90E9C" w:rsidRPr="00F90E9C" w14:paraId="43F223E2" w14:textId="77777777" w:rsidTr="00F90E9C">
        <w:tc>
          <w:tcPr>
            <w:tcW w:w="750" w:type="dxa"/>
            <w:shd w:val="clear" w:color="auto" w:fill="auto"/>
            <w:noWrap/>
            <w:tcMar>
              <w:top w:w="0" w:type="dxa"/>
              <w:left w:w="150" w:type="dxa"/>
              <w:bottom w:w="0" w:type="dxa"/>
              <w:right w:w="150" w:type="dxa"/>
            </w:tcMar>
            <w:hideMark/>
          </w:tcPr>
          <w:p w14:paraId="342C41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0CBC2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0213477" w14:textId="77777777" w:rsidTr="00F90E9C">
        <w:tc>
          <w:tcPr>
            <w:tcW w:w="750" w:type="dxa"/>
            <w:shd w:val="clear" w:color="auto" w:fill="FFFFFF"/>
            <w:noWrap/>
            <w:tcMar>
              <w:top w:w="0" w:type="dxa"/>
              <w:left w:w="150" w:type="dxa"/>
              <w:bottom w:w="0" w:type="dxa"/>
              <w:right w:w="150" w:type="dxa"/>
            </w:tcMar>
            <w:hideMark/>
          </w:tcPr>
          <w:p w14:paraId="3B577E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69AEA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644BFC1" w14:textId="77777777" w:rsidTr="00F90E9C">
        <w:tc>
          <w:tcPr>
            <w:tcW w:w="750" w:type="dxa"/>
            <w:shd w:val="clear" w:color="auto" w:fill="auto"/>
            <w:noWrap/>
            <w:tcMar>
              <w:top w:w="0" w:type="dxa"/>
              <w:left w:w="150" w:type="dxa"/>
              <w:bottom w:w="0" w:type="dxa"/>
              <w:right w:w="150" w:type="dxa"/>
            </w:tcMar>
            <w:hideMark/>
          </w:tcPr>
          <w:p w14:paraId="34E6884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06FD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cq2opd</w:t>
            </w:r>
          </w:p>
        </w:tc>
      </w:tr>
      <w:tr w:rsidR="00F90E9C" w:rsidRPr="00F90E9C" w14:paraId="7989B223" w14:textId="77777777" w:rsidTr="00F90E9C">
        <w:tc>
          <w:tcPr>
            <w:tcW w:w="750" w:type="dxa"/>
            <w:shd w:val="clear" w:color="auto" w:fill="FFFFFF"/>
            <w:noWrap/>
            <w:tcMar>
              <w:top w:w="0" w:type="dxa"/>
              <w:left w:w="150" w:type="dxa"/>
              <w:bottom w:w="0" w:type="dxa"/>
              <w:right w:w="150" w:type="dxa"/>
            </w:tcMar>
            <w:hideMark/>
          </w:tcPr>
          <w:p w14:paraId="367D0D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68579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6B4E383" w14:textId="77777777" w:rsidTr="00F90E9C">
        <w:tc>
          <w:tcPr>
            <w:tcW w:w="750" w:type="dxa"/>
            <w:shd w:val="clear" w:color="auto" w:fill="auto"/>
            <w:noWrap/>
            <w:tcMar>
              <w:top w:w="0" w:type="dxa"/>
              <w:left w:w="150" w:type="dxa"/>
              <w:bottom w:w="0" w:type="dxa"/>
              <w:right w:w="150" w:type="dxa"/>
            </w:tcMar>
            <w:hideMark/>
          </w:tcPr>
          <w:p w14:paraId="3283EE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A7146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1D6EA73" w14:textId="77777777" w:rsidTr="00F90E9C">
        <w:tc>
          <w:tcPr>
            <w:tcW w:w="750" w:type="dxa"/>
            <w:shd w:val="clear" w:color="auto" w:fill="FFFFFF"/>
            <w:noWrap/>
            <w:tcMar>
              <w:top w:w="0" w:type="dxa"/>
              <w:left w:w="150" w:type="dxa"/>
              <w:bottom w:w="0" w:type="dxa"/>
              <w:right w:w="150" w:type="dxa"/>
            </w:tcMar>
            <w:hideMark/>
          </w:tcPr>
          <w:p w14:paraId="5488DA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2BA1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65104F7" w14:textId="77777777" w:rsidTr="00F90E9C">
        <w:tc>
          <w:tcPr>
            <w:tcW w:w="750" w:type="dxa"/>
            <w:shd w:val="clear" w:color="auto" w:fill="auto"/>
            <w:noWrap/>
            <w:tcMar>
              <w:top w:w="0" w:type="dxa"/>
              <w:left w:w="150" w:type="dxa"/>
              <w:bottom w:w="0" w:type="dxa"/>
              <w:right w:w="150" w:type="dxa"/>
            </w:tcMar>
            <w:hideMark/>
          </w:tcPr>
          <w:p w14:paraId="4CED067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1D97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1A1D00DB" w14:textId="77777777" w:rsidTr="00F90E9C">
        <w:tc>
          <w:tcPr>
            <w:tcW w:w="750" w:type="dxa"/>
            <w:shd w:val="clear" w:color="auto" w:fill="FFFFFF"/>
            <w:noWrap/>
            <w:tcMar>
              <w:top w:w="0" w:type="dxa"/>
              <w:left w:w="150" w:type="dxa"/>
              <w:bottom w:w="0" w:type="dxa"/>
              <w:right w:w="150" w:type="dxa"/>
            </w:tcMar>
            <w:hideMark/>
          </w:tcPr>
          <w:p w14:paraId="7D3863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4481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CC76962" w14:textId="77777777" w:rsidTr="00F90E9C">
        <w:tc>
          <w:tcPr>
            <w:tcW w:w="750" w:type="dxa"/>
            <w:shd w:val="clear" w:color="auto" w:fill="auto"/>
            <w:noWrap/>
            <w:tcMar>
              <w:top w:w="0" w:type="dxa"/>
              <w:left w:w="150" w:type="dxa"/>
              <w:bottom w:w="0" w:type="dxa"/>
              <w:right w:w="150" w:type="dxa"/>
            </w:tcMar>
            <w:hideMark/>
          </w:tcPr>
          <w:p w14:paraId="65B693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36E3A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13EDCBF" w14:textId="77777777" w:rsidTr="00F90E9C">
        <w:tc>
          <w:tcPr>
            <w:tcW w:w="750" w:type="dxa"/>
            <w:shd w:val="clear" w:color="auto" w:fill="FFFFFF"/>
            <w:noWrap/>
            <w:tcMar>
              <w:top w:w="0" w:type="dxa"/>
              <w:left w:w="150" w:type="dxa"/>
              <w:bottom w:w="0" w:type="dxa"/>
              <w:right w:w="150" w:type="dxa"/>
            </w:tcMar>
            <w:hideMark/>
          </w:tcPr>
          <w:p w14:paraId="6922C2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9BB3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7DFD7CBA" w14:textId="77777777" w:rsidTr="00F90E9C">
        <w:tc>
          <w:tcPr>
            <w:tcW w:w="750" w:type="dxa"/>
            <w:shd w:val="clear" w:color="auto" w:fill="auto"/>
            <w:noWrap/>
            <w:tcMar>
              <w:top w:w="0" w:type="dxa"/>
              <w:left w:w="150" w:type="dxa"/>
              <w:bottom w:w="0" w:type="dxa"/>
              <w:right w:w="150" w:type="dxa"/>
            </w:tcMar>
            <w:hideMark/>
          </w:tcPr>
          <w:p w14:paraId="13A773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9FF9B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6D41D5A" w14:textId="77777777" w:rsidTr="00F90E9C">
        <w:tc>
          <w:tcPr>
            <w:tcW w:w="750" w:type="dxa"/>
            <w:shd w:val="clear" w:color="auto" w:fill="FFFFFF"/>
            <w:noWrap/>
            <w:tcMar>
              <w:top w:w="0" w:type="dxa"/>
              <w:left w:w="150" w:type="dxa"/>
              <w:bottom w:w="0" w:type="dxa"/>
              <w:right w:w="150" w:type="dxa"/>
            </w:tcMar>
            <w:hideMark/>
          </w:tcPr>
          <w:p w14:paraId="00A6D5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B62C2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4079258" w14:textId="77777777" w:rsidTr="00F90E9C">
        <w:tc>
          <w:tcPr>
            <w:tcW w:w="750" w:type="dxa"/>
            <w:shd w:val="clear" w:color="auto" w:fill="auto"/>
            <w:noWrap/>
            <w:tcMar>
              <w:top w:w="0" w:type="dxa"/>
              <w:left w:w="150" w:type="dxa"/>
              <w:bottom w:w="0" w:type="dxa"/>
              <w:right w:w="150" w:type="dxa"/>
            </w:tcMar>
            <w:hideMark/>
          </w:tcPr>
          <w:p w14:paraId="0276E0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585AB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1B3C6692" w14:textId="77777777" w:rsidTr="00F90E9C">
        <w:tc>
          <w:tcPr>
            <w:tcW w:w="750" w:type="dxa"/>
            <w:shd w:val="clear" w:color="auto" w:fill="FFFFFF"/>
            <w:noWrap/>
            <w:tcMar>
              <w:top w:w="0" w:type="dxa"/>
              <w:left w:w="150" w:type="dxa"/>
              <w:bottom w:w="0" w:type="dxa"/>
              <w:right w:w="150" w:type="dxa"/>
            </w:tcMar>
            <w:hideMark/>
          </w:tcPr>
          <w:p w14:paraId="0185E7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018A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53DF09BB" w14:textId="77777777" w:rsidTr="00F90E9C">
        <w:tc>
          <w:tcPr>
            <w:tcW w:w="750" w:type="dxa"/>
            <w:shd w:val="clear" w:color="auto" w:fill="auto"/>
            <w:noWrap/>
            <w:tcMar>
              <w:top w:w="0" w:type="dxa"/>
              <w:left w:w="150" w:type="dxa"/>
              <w:bottom w:w="0" w:type="dxa"/>
              <w:right w:w="150" w:type="dxa"/>
            </w:tcMar>
            <w:hideMark/>
          </w:tcPr>
          <w:p w14:paraId="7737A9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6697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E07788B" w14:textId="77777777" w:rsidTr="00F90E9C">
        <w:tc>
          <w:tcPr>
            <w:tcW w:w="750" w:type="dxa"/>
            <w:shd w:val="clear" w:color="auto" w:fill="FFFFFF"/>
            <w:noWrap/>
            <w:tcMar>
              <w:top w:w="0" w:type="dxa"/>
              <w:left w:w="150" w:type="dxa"/>
              <w:bottom w:w="0" w:type="dxa"/>
              <w:right w:w="150" w:type="dxa"/>
            </w:tcMar>
            <w:hideMark/>
          </w:tcPr>
          <w:p w14:paraId="2E8532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6E8DA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1($t0)</w:t>
            </w:r>
          </w:p>
        </w:tc>
      </w:tr>
      <w:tr w:rsidR="00F90E9C" w:rsidRPr="00F90E9C" w14:paraId="2A84963F" w14:textId="77777777" w:rsidTr="00F90E9C">
        <w:tc>
          <w:tcPr>
            <w:tcW w:w="750" w:type="dxa"/>
            <w:shd w:val="clear" w:color="auto" w:fill="auto"/>
            <w:noWrap/>
            <w:tcMar>
              <w:top w:w="0" w:type="dxa"/>
              <w:left w:w="150" w:type="dxa"/>
              <w:bottom w:w="0" w:type="dxa"/>
              <w:right w:w="150" w:type="dxa"/>
            </w:tcMar>
            <w:hideMark/>
          </w:tcPr>
          <w:p w14:paraId="2FA858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84B44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$v0,cL2</w:t>
            </w:r>
          </w:p>
        </w:tc>
      </w:tr>
      <w:tr w:rsidR="00F90E9C" w:rsidRPr="00F90E9C" w14:paraId="09F345BA" w14:textId="77777777" w:rsidTr="00F90E9C">
        <w:tc>
          <w:tcPr>
            <w:tcW w:w="750" w:type="dxa"/>
            <w:shd w:val="clear" w:color="auto" w:fill="FFFFFF"/>
            <w:noWrap/>
            <w:tcMar>
              <w:top w:w="0" w:type="dxa"/>
              <w:left w:w="150" w:type="dxa"/>
              <w:bottom w:w="0" w:type="dxa"/>
              <w:right w:w="150" w:type="dxa"/>
            </w:tcMar>
            <w:hideMark/>
          </w:tcPr>
          <w:p w14:paraId="3B84C5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96DE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3B3F0BD1" w14:textId="77777777" w:rsidTr="00F90E9C">
        <w:tc>
          <w:tcPr>
            <w:tcW w:w="750" w:type="dxa"/>
            <w:shd w:val="clear" w:color="auto" w:fill="auto"/>
            <w:noWrap/>
            <w:tcMar>
              <w:top w:w="0" w:type="dxa"/>
              <w:left w:w="150" w:type="dxa"/>
              <w:bottom w:w="0" w:type="dxa"/>
              <w:right w:w="150" w:type="dxa"/>
            </w:tcMar>
            <w:hideMark/>
          </w:tcPr>
          <w:p w14:paraId="54C6AE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1CE0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FD14B36"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BEE62BB" w14:textId="77777777" w:rsidTr="00F90E9C">
        <w:tc>
          <w:tcPr>
            <w:tcW w:w="750" w:type="dxa"/>
            <w:shd w:val="clear" w:color="auto" w:fill="FFFFFF"/>
            <w:noWrap/>
            <w:tcMar>
              <w:top w:w="0" w:type="dxa"/>
              <w:left w:w="150" w:type="dxa"/>
              <w:bottom w:w="0" w:type="dxa"/>
              <w:right w:w="150" w:type="dxa"/>
            </w:tcMar>
            <w:hideMark/>
          </w:tcPr>
          <w:p w14:paraId="7CB5296A"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4D02B5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cL2:move $v0, $0</w:t>
            </w:r>
          </w:p>
        </w:tc>
      </w:tr>
      <w:tr w:rsidR="00F90E9C" w:rsidRPr="00F90E9C" w14:paraId="1A8987E3" w14:textId="77777777" w:rsidTr="00F90E9C">
        <w:tc>
          <w:tcPr>
            <w:tcW w:w="750" w:type="dxa"/>
            <w:shd w:val="clear" w:color="auto" w:fill="auto"/>
            <w:noWrap/>
            <w:tcMar>
              <w:top w:w="0" w:type="dxa"/>
              <w:left w:w="150" w:type="dxa"/>
              <w:bottom w:w="0" w:type="dxa"/>
              <w:right w:w="150" w:type="dxa"/>
            </w:tcMar>
            <w:hideMark/>
          </w:tcPr>
          <w:p w14:paraId="034E8D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A1F0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cques3</w:t>
            </w:r>
          </w:p>
        </w:tc>
      </w:tr>
      <w:tr w:rsidR="00F90E9C" w:rsidRPr="00F90E9C" w14:paraId="55A4F664" w14:textId="77777777" w:rsidTr="00F90E9C">
        <w:tc>
          <w:tcPr>
            <w:tcW w:w="750" w:type="dxa"/>
            <w:shd w:val="clear" w:color="auto" w:fill="FFFFFF"/>
            <w:noWrap/>
            <w:tcMar>
              <w:top w:w="0" w:type="dxa"/>
              <w:left w:w="150" w:type="dxa"/>
              <w:bottom w:w="0" w:type="dxa"/>
              <w:right w:w="150" w:type="dxa"/>
            </w:tcMar>
            <w:hideMark/>
          </w:tcPr>
          <w:p w14:paraId="292EDD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F2FB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305EF00" w14:textId="77777777" w:rsidTr="00F90E9C">
        <w:tc>
          <w:tcPr>
            <w:tcW w:w="750" w:type="dxa"/>
            <w:shd w:val="clear" w:color="auto" w:fill="auto"/>
            <w:noWrap/>
            <w:tcMar>
              <w:top w:w="0" w:type="dxa"/>
              <w:left w:w="150" w:type="dxa"/>
              <w:bottom w:w="0" w:type="dxa"/>
              <w:right w:w="150" w:type="dxa"/>
            </w:tcMar>
            <w:hideMark/>
          </w:tcPr>
          <w:p w14:paraId="348D3A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FA3D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E2D7A6B" w14:textId="77777777" w:rsidTr="00F90E9C">
        <w:tc>
          <w:tcPr>
            <w:tcW w:w="750" w:type="dxa"/>
            <w:shd w:val="clear" w:color="auto" w:fill="FFFFFF"/>
            <w:noWrap/>
            <w:tcMar>
              <w:top w:w="0" w:type="dxa"/>
              <w:left w:w="150" w:type="dxa"/>
              <w:bottom w:w="0" w:type="dxa"/>
              <w:right w:w="150" w:type="dxa"/>
            </w:tcMar>
            <w:hideMark/>
          </w:tcPr>
          <w:p w14:paraId="35AE98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1BA8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cq3opa</w:t>
            </w:r>
          </w:p>
        </w:tc>
      </w:tr>
      <w:tr w:rsidR="00F90E9C" w:rsidRPr="00F90E9C" w14:paraId="7B7AC57E" w14:textId="77777777" w:rsidTr="00F90E9C">
        <w:tc>
          <w:tcPr>
            <w:tcW w:w="750" w:type="dxa"/>
            <w:shd w:val="clear" w:color="auto" w:fill="auto"/>
            <w:noWrap/>
            <w:tcMar>
              <w:top w:w="0" w:type="dxa"/>
              <w:left w:w="150" w:type="dxa"/>
              <w:bottom w:w="0" w:type="dxa"/>
              <w:right w:w="150" w:type="dxa"/>
            </w:tcMar>
            <w:hideMark/>
          </w:tcPr>
          <w:p w14:paraId="61BE5C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F516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FC89680" w14:textId="77777777" w:rsidTr="00F90E9C">
        <w:tc>
          <w:tcPr>
            <w:tcW w:w="750" w:type="dxa"/>
            <w:shd w:val="clear" w:color="auto" w:fill="FFFFFF"/>
            <w:noWrap/>
            <w:tcMar>
              <w:top w:w="0" w:type="dxa"/>
              <w:left w:w="150" w:type="dxa"/>
              <w:bottom w:w="0" w:type="dxa"/>
              <w:right w:w="150" w:type="dxa"/>
            </w:tcMar>
            <w:hideMark/>
          </w:tcPr>
          <w:p w14:paraId="2FF76F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72F9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074C480" w14:textId="77777777" w:rsidTr="00F90E9C">
        <w:tc>
          <w:tcPr>
            <w:tcW w:w="750" w:type="dxa"/>
            <w:shd w:val="clear" w:color="auto" w:fill="auto"/>
            <w:noWrap/>
            <w:tcMar>
              <w:top w:w="0" w:type="dxa"/>
              <w:left w:w="150" w:type="dxa"/>
              <w:bottom w:w="0" w:type="dxa"/>
              <w:right w:w="150" w:type="dxa"/>
            </w:tcMar>
            <w:hideMark/>
          </w:tcPr>
          <w:p w14:paraId="5D428A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BE02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cq3opb</w:t>
            </w:r>
          </w:p>
        </w:tc>
      </w:tr>
      <w:tr w:rsidR="00F90E9C" w:rsidRPr="00F90E9C" w14:paraId="2981DA30" w14:textId="77777777" w:rsidTr="00F90E9C">
        <w:tc>
          <w:tcPr>
            <w:tcW w:w="750" w:type="dxa"/>
            <w:shd w:val="clear" w:color="auto" w:fill="FFFFFF"/>
            <w:noWrap/>
            <w:tcMar>
              <w:top w:w="0" w:type="dxa"/>
              <w:left w:w="150" w:type="dxa"/>
              <w:bottom w:w="0" w:type="dxa"/>
              <w:right w:w="150" w:type="dxa"/>
            </w:tcMar>
            <w:hideMark/>
          </w:tcPr>
          <w:p w14:paraId="1AA31D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EBCBB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7BDA2B2" w14:textId="77777777" w:rsidTr="00F90E9C">
        <w:tc>
          <w:tcPr>
            <w:tcW w:w="750" w:type="dxa"/>
            <w:shd w:val="clear" w:color="auto" w:fill="auto"/>
            <w:noWrap/>
            <w:tcMar>
              <w:top w:w="0" w:type="dxa"/>
              <w:left w:w="150" w:type="dxa"/>
              <w:bottom w:w="0" w:type="dxa"/>
              <w:right w:w="150" w:type="dxa"/>
            </w:tcMar>
            <w:hideMark/>
          </w:tcPr>
          <w:p w14:paraId="759C1A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C319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406ECCD" w14:textId="77777777" w:rsidTr="00F90E9C">
        <w:tc>
          <w:tcPr>
            <w:tcW w:w="750" w:type="dxa"/>
            <w:shd w:val="clear" w:color="auto" w:fill="FFFFFF"/>
            <w:noWrap/>
            <w:tcMar>
              <w:top w:w="0" w:type="dxa"/>
              <w:left w:w="150" w:type="dxa"/>
              <w:bottom w:w="0" w:type="dxa"/>
              <w:right w:w="150" w:type="dxa"/>
            </w:tcMar>
            <w:hideMark/>
          </w:tcPr>
          <w:p w14:paraId="211769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A28A3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cq3opc</w:t>
            </w:r>
          </w:p>
        </w:tc>
      </w:tr>
      <w:tr w:rsidR="00F90E9C" w:rsidRPr="00F90E9C" w14:paraId="7F9DCE20" w14:textId="77777777" w:rsidTr="00F90E9C">
        <w:tc>
          <w:tcPr>
            <w:tcW w:w="750" w:type="dxa"/>
            <w:shd w:val="clear" w:color="auto" w:fill="auto"/>
            <w:noWrap/>
            <w:tcMar>
              <w:top w:w="0" w:type="dxa"/>
              <w:left w:w="150" w:type="dxa"/>
              <w:bottom w:w="0" w:type="dxa"/>
              <w:right w:w="150" w:type="dxa"/>
            </w:tcMar>
            <w:hideMark/>
          </w:tcPr>
          <w:p w14:paraId="38B736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7BAAD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120C168" w14:textId="77777777" w:rsidTr="00F90E9C">
        <w:tc>
          <w:tcPr>
            <w:tcW w:w="750" w:type="dxa"/>
            <w:shd w:val="clear" w:color="auto" w:fill="FFFFFF"/>
            <w:noWrap/>
            <w:tcMar>
              <w:top w:w="0" w:type="dxa"/>
              <w:left w:w="150" w:type="dxa"/>
              <w:bottom w:w="0" w:type="dxa"/>
              <w:right w:w="150" w:type="dxa"/>
            </w:tcMar>
            <w:hideMark/>
          </w:tcPr>
          <w:p w14:paraId="63F993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946C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98B79A9" w14:textId="77777777" w:rsidTr="00F90E9C">
        <w:tc>
          <w:tcPr>
            <w:tcW w:w="750" w:type="dxa"/>
            <w:shd w:val="clear" w:color="auto" w:fill="auto"/>
            <w:noWrap/>
            <w:tcMar>
              <w:top w:w="0" w:type="dxa"/>
              <w:left w:w="150" w:type="dxa"/>
              <w:bottom w:w="0" w:type="dxa"/>
              <w:right w:w="150" w:type="dxa"/>
            </w:tcMar>
            <w:hideMark/>
          </w:tcPr>
          <w:p w14:paraId="10A8A7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126D3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cq3opd</w:t>
            </w:r>
          </w:p>
        </w:tc>
      </w:tr>
      <w:tr w:rsidR="00F90E9C" w:rsidRPr="00F90E9C" w14:paraId="3892CA44" w14:textId="77777777" w:rsidTr="00F90E9C">
        <w:tc>
          <w:tcPr>
            <w:tcW w:w="750" w:type="dxa"/>
            <w:shd w:val="clear" w:color="auto" w:fill="FFFFFF"/>
            <w:noWrap/>
            <w:tcMar>
              <w:top w:w="0" w:type="dxa"/>
              <w:left w:w="150" w:type="dxa"/>
              <w:bottom w:w="0" w:type="dxa"/>
              <w:right w:w="150" w:type="dxa"/>
            </w:tcMar>
            <w:hideMark/>
          </w:tcPr>
          <w:p w14:paraId="36C724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0DAE5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F379971" w14:textId="77777777" w:rsidTr="00F90E9C">
        <w:tc>
          <w:tcPr>
            <w:tcW w:w="750" w:type="dxa"/>
            <w:shd w:val="clear" w:color="auto" w:fill="auto"/>
            <w:noWrap/>
            <w:tcMar>
              <w:top w:w="0" w:type="dxa"/>
              <w:left w:w="150" w:type="dxa"/>
              <w:bottom w:w="0" w:type="dxa"/>
              <w:right w:w="150" w:type="dxa"/>
            </w:tcMar>
            <w:hideMark/>
          </w:tcPr>
          <w:p w14:paraId="72666D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8A00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0A8C17D" w14:textId="77777777" w:rsidTr="00F90E9C">
        <w:tc>
          <w:tcPr>
            <w:tcW w:w="750" w:type="dxa"/>
            <w:shd w:val="clear" w:color="auto" w:fill="FFFFFF"/>
            <w:noWrap/>
            <w:tcMar>
              <w:top w:w="0" w:type="dxa"/>
              <w:left w:w="150" w:type="dxa"/>
              <w:bottom w:w="0" w:type="dxa"/>
              <w:right w:w="150" w:type="dxa"/>
            </w:tcMar>
            <w:hideMark/>
          </w:tcPr>
          <w:p w14:paraId="430685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31E1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2705AE6" w14:textId="77777777" w:rsidTr="00F90E9C">
        <w:tc>
          <w:tcPr>
            <w:tcW w:w="750" w:type="dxa"/>
            <w:shd w:val="clear" w:color="auto" w:fill="auto"/>
            <w:noWrap/>
            <w:tcMar>
              <w:top w:w="0" w:type="dxa"/>
              <w:left w:w="150" w:type="dxa"/>
              <w:bottom w:w="0" w:type="dxa"/>
              <w:right w:w="150" w:type="dxa"/>
            </w:tcMar>
            <w:hideMark/>
          </w:tcPr>
          <w:p w14:paraId="7513AB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EAD1E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42709AE5" w14:textId="77777777" w:rsidTr="00F90E9C">
        <w:tc>
          <w:tcPr>
            <w:tcW w:w="750" w:type="dxa"/>
            <w:shd w:val="clear" w:color="auto" w:fill="FFFFFF"/>
            <w:noWrap/>
            <w:tcMar>
              <w:top w:w="0" w:type="dxa"/>
              <w:left w:w="150" w:type="dxa"/>
              <w:bottom w:w="0" w:type="dxa"/>
              <w:right w:w="150" w:type="dxa"/>
            </w:tcMar>
            <w:hideMark/>
          </w:tcPr>
          <w:p w14:paraId="4B5BE4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6360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C4E60EC" w14:textId="77777777" w:rsidTr="00F90E9C">
        <w:tc>
          <w:tcPr>
            <w:tcW w:w="750" w:type="dxa"/>
            <w:shd w:val="clear" w:color="auto" w:fill="auto"/>
            <w:noWrap/>
            <w:tcMar>
              <w:top w:w="0" w:type="dxa"/>
              <w:left w:w="150" w:type="dxa"/>
              <w:bottom w:w="0" w:type="dxa"/>
              <w:right w:w="150" w:type="dxa"/>
            </w:tcMar>
            <w:hideMark/>
          </w:tcPr>
          <w:p w14:paraId="74F311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F8A1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9165BC7" w14:textId="77777777" w:rsidTr="00F90E9C">
        <w:tc>
          <w:tcPr>
            <w:tcW w:w="750" w:type="dxa"/>
            <w:shd w:val="clear" w:color="auto" w:fill="FFFFFF"/>
            <w:noWrap/>
            <w:tcMar>
              <w:top w:w="0" w:type="dxa"/>
              <w:left w:w="150" w:type="dxa"/>
              <w:bottom w:w="0" w:type="dxa"/>
              <w:right w:w="150" w:type="dxa"/>
            </w:tcMar>
            <w:hideMark/>
          </w:tcPr>
          <w:p w14:paraId="65E92D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8A2E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377C641B" w14:textId="77777777" w:rsidTr="00F90E9C">
        <w:tc>
          <w:tcPr>
            <w:tcW w:w="750" w:type="dxa"/>
            <w:shd w:val="clear" w:color="auto" w:fill="auto"/>
            <w:noWrap/>
            <w:tcMar>
              <w:top w:w="0" w:type="dxa"/>
              <w:left w:w="150" w:type="dxa"/>
              <w:bottom w:w="0" w:type="dxa"/>
              <w:right w:w="150" w:type="dxa"/>
            </w:tcMar>
            <w:hideMark/>
          </w:tcPr>
          <w:p w14:paraId="69CBC9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ED81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06E9F72" w14:textId="77777777" w:rsidTr="00F90E9C">
        <w:tc>
          <w:tcPr>
            <w:tcW w:w="750" w:type="dxa"/>
            <w:shd w:val="clear" w:color="auto" w:fill="FFFFFF"/>
            <w:noWrap/>
            <w:tcMar>
              <w:top w:w="0" w:type="dxa"/>
              <w:left w:w="150" w:type="dxa"/>
              <w:bottom w:w="0" w:type="dxa"/>
              <w:right w:w="150" w:type="dxa"/>
            </w:tcMar>
            <w:hideMark/>
          </w:tcPr>
          <w:p w14:paraId="3A1922D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15B8E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6B73204" w14:textId="77777777" w:rsidTr="00F90E9C">
        <w:tc>
          <w:tcPr>
            <w:tcW w:w="750" w:type="dxa"/>
            <w:shd w:val="clear" w:color="auto" w:fill="auto"/>
            <w:noWrap/>
            <w:tcMar>
              <w:top w:w="0" w:type="dxa"/>
              <w:left w:w="150" w:type="dxa"/>
              <w:bottom w:w="0" w:type="dxa"/>
              <w:right w:w="150" w:type="dxa"/>
            </w:tcMar>
            <w:hideMark/>
          </w:tcPr>
          <w:p w14:paraId="0EE7CE4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E148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2DA0C007" w14:textId="77777777" w:rsidTr="00F90E9C">
        <w:tc>
          <w:tcPr>
            <w:tcW w:w="750" w:type="dxa"/>
            <w:shd w:val="clear" w:color="auto" w:fill="FFFFFF"/>
            <w:noWrap/>
            <w:tcMar>
              <w:top w:w="0" w:type="dxa"/>
              <w:left w:w="150" w:type="dxa"/>
              <w:bottom w:w="0" w:type="dxa"/>
              <w:right w:w="150" w:type="dxa"/>
            </w:tcMar>
            <w:hideMark/>
          </w:tcPr>
          <w:p w14:paraId="6D06AA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D280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2($t0)</w:t>
            </w:r>
          </w:p>
        </w:tc>
      </w:tr>
      <w:tr w:rsidR="00F90E9C" w:rsidRPr="00F90E9C" w14:paraId="0DCCDA2C" w14:textId="77777777" w:rsidTr="00F90E9C">
        <w:tc>
          <w:tcPr>
            <w:tcW w:w="750" w:type="dxa"/>
            <w:shd w:val="clear" w:color="auto" w:fill="auto"/>
            <w:noWrap/>
            <w:tcMar>
              <w:top w:w="0" w:type="dxa"/>
              <w:left w:w="150" w:type="dxa"/>
              <w:bottom w:w="0" w:type="dxa"/>
              <w:right w:w="150" w:type="dxa"/>
            </w:tcMar>
            <w:hideMark/>
          </w:tcPr>
          <w:p w14:paraId="0AF3945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D8E0E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$v0,cL3</w:t>
            </w:r>
          </w:p>
        </w:tc>
      </w:tr>
      <w:tr w:rsidR="00F90E9C" w:rsidRPr="00F90E9C" w14:paraId="3F73F948" w14:textId="77777777" w:rsidTr="00F90E9C">
        <w:tc>
          <w:tcPr>
            <w:tcW w:w="750" w:type="dxa"/>
            <w:shd w:val="clear" w:color="auto" w:fill="FFFFFF"/>
            <w:noWrap/>
            <w:tcMar>
              <w:top w:w="0" w:type="dxa"/>
              <w:left w:w="150" w:type="dxa"/>
              <w:bottom w:w="0" w:type="dxa"/>
              <w:right w:w="150" w:type="dxa"/>
            </w:tcMar>
            <w:hideMark/>
          </w:tcPr>
          <w:p w14:paraId="06DA8A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05D2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2C46C2C8" w14:textId="77777777" w:rsidTr="00F90E9C">
        <w:tc>
          <w:tcPr>
            <w:tcW w:w="750" w:type="dxa"/>
            <w:shd w:val="clear" w:color="auto" w:fill="auto"/>
            <w:noWrap/>
            <w:tcMar>
              <w:top w:w="0" w:type="dxa"/>
              <w:left w:w="150" w:type="dxa"/>
              <w:bottom w:w="0" w:type="dxa"/>
              <w:right w:w="150" w:type="dxa"/>
            </w:tcMar>
            <w:hideMark/>
          </w:tcPr>
          <w:p w14:paraId="5F2F02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98346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3F33380E" w14:textId="77777777" w:rsidTr="00F90E9C">
        <w:tc>
          <w:tcPr>
            <w:tcW w:w="750" w:type="dxa"/>
            <w:shd w:val="clear" w:color="auto" w:fill="FFFFFF"/>
            <w:noWrap/>
            <w:tcMar>
              <w:top w:w="0" w:type="dxa"/>
              <w:left w:w="150" w:type="dxa"/>
              <w:bottom w:w="0" w:type="dxa"/>
              <w:right w:w="150" w:type="dxa"/>
            </w:tcMar>
            <w:hideMark/>
          </w:tcPr>
          <w:p w14:paraId="31AB43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25AC4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24E73F3F" w14:textId="77777777" w:rsidTr="00F90E9C">
        <w:tc>
          <w:tcPr>
            <w:tcW w:w="750" w:type="dxa"/>
            <w:shd w:val="clear" w:color="auto" w:fill="auto"/>
            <w:noWrap/>
            <w:tcMar>
              <w:top w:w="0" w:type="dxa"/>
              <w:left w:w="150" w:type="dxa"/>
              <w:bottom w:w="0" w:type="dxa"/>
              <w:right w:w="150" w:type="dxa"/>
            </w:tcMar>
            <w:hideMark/>
          </w:tcPr>
          <w:p w14:paraId="2AFA3A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B4F3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cL3:move $v0, $0</w:t>
            </w:r>
          </w:p>
        </w:tc>
      </w:tr>
      <w:tr w:rsidR="00F90E9C" w:rsidRPr="00F90E9C" w14:paraId="5319B358" w14:textId="77777777" w:rsidTr="00F90E9C">
        <w:tc>
          <w:tcPr>
            <w:tcW w:w="750" w:type="dxa"/>
            <w:shd w:val="clear" w:color="auto" w:fill="FFFFFF"/>
            <w:noWrap/>
            <w:tcMar>
              <w:top w:w="0" w:type="dxa"/>
              <w:left w:w="150" w:type="dxa"/>
              <w:bottom w:w="0" w:type="dxa"/>
              <w:right w:w="150" w:type="dxa"/>
            </w:tcMar>
            <w:hideMark/>
          </w:tcPr>
          <w:p w14:paraId="56721F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31DA3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cques4</w:t>
            </w:r>
          </w:p>
        </w:tc>
      </w:tr>
      <w:tr w:rsidR="00F90E9C" w:rsidRPr="00F90E9C" w14:paraId="0D0C126F" w14:textId="77777777" w:rsidTr="00F90E9C">
        <w:tc>
          <w:tcPr>
            <w:tcW w:w="750" w:type="dxa"/>
            <w:shd w:val="clear" w:color="auto" w:fill="auto"/>
            <w:noWrap/>
            <w:tcMar>
              <w:top w:w="0" w:type="dxa"/>
              <w:left w:w="150" w:type="dxa"/>
              <w:bottom w:w="0" w:type="dxa"/>
              <w:right w:w="150" w:type="dxa"/>
            </w:tcMar>
            <w:hideMark/>
          </w:tcPr>
          <w:p w14:paraId="1C0208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50F75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F5EC8EF" w14:textId="77777777" w:rsidTr="00F90E9C">
        <w:tc>
          <w:tcPr>
            <w:tcW w:w="750" w:type="dxa"/>
            <w:shd w:val="clear" w:color="auto" w:fill="FFFFFF"/>
            <w:noWrap/>
            <w:tcMar>
              <w:top w:w="0" w:type="dxa"/>
              <w:left w:w="150" w:type="dxa"/>
              <w:bottom w:w="0" w:type="dxa"/>
              <w:right w:w="150" w:type="dxa"/>
            </w:tcMar>
            <w:hideMark/>
          </w:tcPr>
          <w:p w14:paraId="232BD1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30AC6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A9240D9" w14:textId="77777777" w:rsidTr="00F90E9C">
        <w:tc>
          <w:tcPr>
            <w:tcW w:w="750" w:type="dxa"/>
            <w:shd w:val="clear" w:color="auto" w:fill="auto"/>
            <w:noWrap/>
            <w:tcMar>
              <w:top w:w="0" w:type="dxa"/>
              <w:left w:w="150" w:type="dxa"/>
              <w:bottom w:w="0" w:type="dxa"/>
              <w:right w:w="150" w:type="dxa"/>
            </w:tcMar>
            <w:hideMark/>
          </w:tcPr>
          <w:p w14:paraId="624F4B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70F21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cq4opa</w:t>
            </w:r>
          </w:p>
        </w:tc>
      </w:tr>
      <w:tr w:rsidR="00F90E9C" w:rsidRPr="00F90E9C" w14:paraId="54B33D5E" w14:textId="77777777" w:rsidTr="00F90E9C">
        <w:tc>
          <w:tcPr>
            <w:tcW w:w="750" w:type="dxa"/>
            <w:shd w:val="clear" w:color="auto" w:fill="FFFFFF"/>
            <w:noWrap/>
            <w:tcMar>
              <w:top w:w="0" w:type="dxa"/>
              <w:left w:w="150" w:type="dxa"/>
              <w:bottom w:w="0" w:type="dxa"/>
              <w:right w:w="150" w:type="dxa"/>
            </w:tcMar>
            <w:hideMark/>
          </w:tcPr>
          <w:p w14:paraId="17CE957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486E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C7DD8AE" w14:textId="77777777" w:rsidTr="00F90E9C">
        <w:tc>
          <w:tcPr>
            <w:tcW w:w="750" w:type="dxa"/>
            <w:shd w:val="clear" w:color="auto" w:fill="auto"/>
            <w:noWrap/>
            <w:tcMar>
              <w:top w:w="0" w:type="dxa"/>
              <w:left w:w="150" w:type="dxa"/>
              <w:bottom w:w="0" w:type="dxa"/>
              <w:right w:w="150" w:type="dxa"/>
            </w:tcMar>
            <w:hideMark/>
          </w:tcPr>
          <w:p w14:paraId="7B462C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E1952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D6C6BAF" w14:textId="77777777" w:rsidTr="00F90E9C">
        <w:tc>
          <w:tcPr>
            <w:tcW w:w="750" w:type="dxa"/>
            <w:shd w:val="clear" w:color="auto" w:fill="FFFFFF"/>
            <w:noWrap/>
            <w:tcMar>
              <w:top w:w="0" w:type="dxa"/>
              <w:left w:w="150" w:type="dxa"/>
              <w:bottom w:w="0" w:type="dxa"/>
              <w:right w:w="150" w:type="dxa"/>
            </w:tcMar>
            <w:hideMark/>
          </w:tcPr>
          <w:p w14:paraId="42EE54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20B2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cq4opb</w:t>
            </w:r>
          </w:p>
        </w:tc>
      </w:tr>
      <w:tr w:rsidR="00F90E9C" w:rsidRPr="00F90E9C" w14:paraId="403A4017" w14:textId="77777777" w:rsidTr="00F90E9C">
        <w:tc>
          <w:tcPr>
            <w:tcW w:w="750" w:type="dxa"/>
            <w:shd w:val="clear" w:color="auto" w:fill="auto"/>
            <w:noWrap/>
            <w:tcMar>
              <w:top w:w="0" w:type="dxa"/>
              <w:left w:w="150" w:type="dxa"/>
              <w:bottom w:w="0" w:type="dxa"/>
              <w:right w:w="150" w:type="dxa"/>
            </w:tcMar>
            <w:hideMark/>
          </w:tcPr>
          <w:p w14:paraId="636BDF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5FBF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61A5116" w14:textId="77777777" w:rsidTr="00F90E9C">
        <w:tc>
          <w:tcPr>
            <w:tcW w:w="750" w:type="dxa"/>
            <w:shd w:val="clear" w:color="auto" w:fill="FFFFFF"/>
            <w:noWrap/>
            <w:tcMar>
              <w:top w:w="0" w:type="dxa"/>
              <w:left w:w="150" w:type="dxa"/>
              <w:bottom w:w="0" w:type="dxa"/>
              <w:right w:w="150" w:type="dxa"/>
            </w:tcMar>
            <w:hideMark/>
          </w:tcPr>
          <w:p w14:paraId="15B993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667E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96EBCB7" w14:textId="77777777" w:rsidTr="00F90E9C">
        <w:tc>
          <w:tcPr>
            <w:tcW w:w="750" w:type="dxa"/>
            <w:shd w:val="clear" w:color="auto" w:fill="auto"/>
            <w:noWrap/>
            <w:tcMar>
              <w:top w:w="0" w:type="dxa"/>
              <w:left w:w="150" w:type="dxa"/>
              <w:bottom w:w="0" w:type="dxa"/>
              <w:right w:w="150" w:type="dxa"/>
            </w:tcMar>
            <w:hideMark/>
          </w:tcPr>
          <w:p w14:paraId="6AA5AD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ECD9D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cq4opc</w:t>
            </w:r>
          </w:p>
        </w:tc>
      </w:tr>
      <w:tr w:rsidR="00F90E9C" w:rsidRPr="00F90E9C" w14:paraId="14AFA0D2" w14:textId="77777777" w:rsidTr="00F90E9C">
        <w:tc>
          <w:tcPr>
            <w:tcW w:w="750" w:type="dxa"/>
            <w:shd w:val="clear" w:color="auto" w:fill="FFFFFF"/>
            <w:noWrap/>
            <w:tcMar>
              <w:top w:w="0" w:type="dxa"/>
              <w:left w:w="150" w:type="dxa"/>
              <w:bottom w:w="0" w:type="dxa"/>
              <w:right w:w="150" w:type="dxa"/>
            </w:tcMar>
            <w:hideMark/>
          </w:tcPr>
          <w:p w14:paraId="384A929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E7A4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52EAE8C" w14:textId="77777777" w:rsidTr="00F90E9C">
        <w:tc>
          <w:tcPr>
            <w:tcW w:w="750" w:type="dxa"/>
            <w:shd w:val="clear" w:color="auto" w:fill="auto"/>
            <w:noWrap/>
            <w:tcMar>
              <w:top w:w="0" w:type="dxa"/>
              <w:left w:w="150" w:type="dxa"/>
              <w:bottom w:w="0" w:type="dxa"/>
              <w:right w:w="150" w:type="dxa"/>
            </w:tcMar>
            <w:hideMark/>
          </w:tcPr>
          <w:p w14:paraId="30B968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3D81F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E5B912F" w14:textId="77777777" w:rsidTr="00F90E9C">
        <w:tc>
          <w:tcPr>
            <w:tcW w:w="750" w:type="dxa"/>
            <w:shd w:val="clear" w:color="auto" w:fill="FFFFFF"/>
            <w:noWrap/>
            <w:tcMar>
              <w:top w:w="0" w:type="dxa"/>
              <w:left w:w="150" w:type="dxa"/>
              <w:bottom w:w="0" w:type="dxa"/>
              <w:right w:w="150" w:type="dxa"/>
            </w:tcMar>
            <w:hideMark/>
          </w:tcPr>
          <w:p w14:paraId="0AEAF2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742F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cq4opd</w:t>
            </w:r>
          </w:p>
        </w:tc>
      </w:tr>
      <w:tr w:rsidR="00F90E9C" w:rsidRPr="00F90E9C" w14:paraId="4CBC7E3B" w14:textId="77777777" w:rsidTr="00F90E9C">
        <w:tc>
          <w:tcPr>
            <w:tcW w:w="750" w:type="dxa"/>
            <w:shd w:val="clear" w:color="auto" w:fill="auto"/>
            <w:noWrap/>
            <w:tcMar>
              <w:top w:w="0" w:type="dxa"/>
              <w:left w:w="150" w:type="dxa"/>
              <w:bottom w:w="0" w:type="dxa"/>
              <w:right w:w="150" w:type="dxa"/>
            </w:tcMar>
            <w:hideMark/>
          </w:tcPr>
          <w:p w14:paraId="49DDA8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9D68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DC02D91" w14:textId="77777777" w:rsidTr="00F90E9C">
        <w:tc>
          <w:tcPr>
            <w:tcW w:w="750" w:type="dxa"/>
            <w:shd w:val="clear" w:color="auto" w:fill="FFFFFF"/>
            <w:noWrap/>
            <w:tcMar>
              <w:top w:w="0" w:type="dxa"/>
              <w:left w:w="150" w:type="dxa"/>
              <w:bottom w:w="0" w:type="dxa"/>
              <w:right w:w="150" w:type="dxa"/>
            </w:tcMar>
            <w:hideMark/>
          </w:tcPr>
          <w:p w14:paraId="76438C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879A5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F3B880E" w14:textId="77777777" w:rsidTr="00F90E9C">
        <w:tc>
          <w:tcPr>
            <w:tcW w:w="750" w:type="dxa"/>
            <w:shd w:val="clear" w:color="auto" w:fill="auto"/>
            <w:noWrap/>
            <w:tcMar>
              <w:top w:w="0" w:type="dxa"/>
              <w:left w:w="150" w:type="dxa"/>
              <w:bottom w:w="0" w:type="dxa"/>
              <w:right w:w="150" w:type="dxa"/>
            </w:tcMar>
            <w:hideMark/>
          </w:tcPr>
          <w:p w14:paraId="20A0D9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5D674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43A91A0" w14:textId="77777777" w:rsidTr="00F90E9C">
        <w:tc>
          <w:tcPr>
            <w:tcW w:w="750" w:type="dxa"/>
            <w:shd w:val="clear" w:color="auto" w:fill="FFFFFF"/>
            <w:noWrap/>
            <w:tcMar>
              <w:top w:w="0" w:type="dxa"/>
              <w:left w:w="150" w:type="dxa"/>
              <w:bottom w:w="0" w:type="dxa"/>
              <w:right w:w="150" w:type="dxa"/>
            </w:tcMar>
            <w:hideMark/>
          </w:tcPr>
          <w:p w14:paraId="49DF3A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3CAC0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73D53B34" w14:textId="77777777" w:rsidTr="00F90E9C">
        <w:tc>
          <w:tcPr>
            <w:tcW w:w="750" w:type="dxa"/>
            <w:shd w:val="clear" w:color="auto" w:fill="auto"/>
            <w:noWrap/>
            <w:tcMar>
              <w:top w:w="0" w:type="dxa"/>
              <w:left w:w="150" w:type="dxa"/>
              <w:bottom w:w="0" w:type="dxa"/>
              <w:right w:w="150" w:type="dxa"/>
            </w:tcMar>
            <w:hideMark/>
          </w:tcPr>
          <w:p w14:paraId="35F191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7418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96B6B7F" w14:textId="77777777" w:rsidTr="00F90E9C">
        <w:tc>
          <w:tcPr>
            <w:tcW w:w="750" w:type="dxa"/>
            <w:shd w:val="clear" w:color="auto" w:fill="FFFFFF"/>
            <w:noWrap/>
            <w:tcMar>
              <w:top w:w="0" w:type="dxa"/>
              <w:left w:w="150" w:type="dxa"/>
              <w:bottom w:w="0" w:type="dxa"/>
              <w:right w:w="150" w:type="dxa"/>
            </w:tcMar>
            <w:hideMark/>
          </w:tcPr>
          <w:p w14:paraId="564D36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1F43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EE317A5" w14:textId="77777777" w:rsidTr="00F90E9C">
        <w:tc>
          <w:tcPr>
            <w:tcW w:w="750" w:type="dxa"/>
            <w:shd w:val="clear" w:color="auto" w:fill="auto"/>
            <w:noWrap/>
            <w:tcMar>
              <w:top w:w="0" w:type="dxa"/>
              <w:left w:w="150" w:type="dxa"/>
              <w:bottom w:w="0" w:type="dxa"/>
              <w:right w:w="150" w:type="dxa"/>
            </w:tcMar>
            <w:hideMark/>
          </w:tcPr>
          <w:p w14:paraId="19079D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1F46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1F6FC170" w14:textId="77777777" w:rsidTr="00F90E9C">
        <w:tc>
          <w:tcPr>
            <w:tcW w:w="750" w:type="dxa"/>
            <w:shd w:val="clear" w:color="auto" w:fill="FFFFFF"/>
            <w:noWrap/>
            <w:tcMar>
              <w:top w:w="0" w:type="dxa"/>
              <w:left w:w="150" w:type="dxa"/>
              <w:bottom w:w="0" w:type="dxa"/>
              <w:right w:w="150" w:type="dxa"/>
            </w:tcMar>
            <w:hideMark/>
          </w:tcPr>
          <w:p w14:paraId="790EEF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F99F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8C582E5" w14:textId="77777777" w:rsidTr="00F90E9C">
        <w:tc>
          <w:tcPr>
            <w:tcW w:w="750" w:type="dxa"/>
            <w:shd w:val="clear" w:color="auto" w:fill="auto"/>
            <w:noWrap/>
            <w:tcMar>
              <w:top w:w="0" w:type="dxa"/>
              <w:left w:w="150" w:type="dxa"/>
              <w:bottom w:w="0" w:type="dxa"/>
              <w:right w:w="150" w:type="dxa"/>
            </w:tcMar>
            <w:hideMark/>
          </w:tcPr>
          <w:p w14:paraId="1D5C96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40256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A54ED7F" w14:textId="77777777" w:rsidTr="00F90E9C">
        <w:tc>
          <w:tcPr>
            <w:tcW w:w="750" w:type="dxa"/>
            <w:shd w:val="clear" w:color="auto" w:fill="FFFFFF"/>
            <w:noWrap/>
            <w:tcMar>
              <w:top w:w="0" w:type="dxa"/>
              <w:left w:w="150" w:type="dxa"/>
              <w:bottom w:w="0" w:type="dxa"/>
              <w:right w:w="150" w:type="dxa"/>
            </w:tcMar>
            <w:hideMark/>
          </w:tcPr>
          <w:p w14:paraId="7C3B71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F8E1F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3($t0)</w:t>
            </w:r>
          </w:p>
        </w:tc>
      </w:tr>
      <w:tr w:rsidR="00F90E9C" w:rsidRPr="00F90E9C" w14:paraId="5D47F1B9" w14:textId="77777777" w:rsidTr="00F90E9C">
        <w:tc>
          <w:tcPr>
            <w:tcW w:w="750" w:type="dxa"/>
            <w:shd w:val="clear" w:color="auto" w:fill="auto"/>
            <w:noWrap/>
            <w:tcMar>
              <w:top w:w="0" w:type="dxa"/>
              <w:left w:w="150" w:type="dxa"/>
              <w:bottom w:w="0" w:type="dxa"/>
              <w:right w:w="150" w:type="dxa"/>
            </w:tcMar>
            <w:hideMark/>
          </w:tcPr>
          <w:p w14:paraId="072817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1589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$v0,cL4</w:t>
            </w:r>
          </w:p>
        </w:tc>
      </w:tr>
      <w:tr w:rsidR="00F90E9C" w:rsidRPr="00F90E9C" w14:paraId="18FFF3FE" w14:textId="77777777" w:rsidTr="00F90E9C">
        <w:tc>
          <w:tcPr>
            <w:tcW w:w="750" w:type="dxa"/>
            <w:shd w:val="clear" w:color="auto" w:fill="FFFFFF"/>
            <w:noWrap/>
            <w:tcMar>
              <w:top w:w="0" w:type="dxa"/>
              <w:left w:w="150" w:type="dxa"/>
              <w:bottom w:w="0" w:type="dxa"/>
              <w:right w:w="150" w:type="dxa"/>
            </w:tcMar>
            <w:hideMark/>
          </w:tcPr>
          <w:p w14:paraId="2C112F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51A3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4264C107" w14:textId="77777777" w:rsidTr="00F90E9C">
        <w:tc>
          <w:tcPr>
            <w:tcW w:w="750" w:type="dxa"/>
            <w:shd w:val="clear" w:color="auto" w:fill="auto"/>
            <w:noWrap/>
            <w:tcMar>
              <w:top w:w="0" w:type="dxa"/>
              <w:left w:w="150" w:type="dxa"/>
              <w:bottom w:w="0" w:type="dxa"/>
              <w:right w:w="150" w:type="dxa"/>
            </w:tcMar>
            <w:hideMark/>
          </w:tcPr>
          <w:p w14:paraId="2E40253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DFEB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699FE82" w14:textId="77777777" w:rsidTr="00F90E9C">
        <w:tc>
          <w:tcPr>
            <w:tcW w:w="750" w:type="dxa"/>
            <w:shd w:val="clear" w:color="auto" w:fill="FFFFFF"/>
            <w:noWrap/>
            <w:tcMar>
              <w:top w:w="0" w:type="dxa"/>
              <w:left w:w="150" w:type="dxa"/>
              <w:bottom w:w="0" w:type="dxa"/>
              <w:right w:w="150" w:type="dxa"/>
            </w:tcMar>
            <w:hideMark/>
          </w:tcPr>
          <w:p w14:paraId="2E4E09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BF0E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cL4:move $v0, $0</w:t>
            </w:r>
          </w:p>
        </w:tc>
      </w:tr>
      <w:tr w:rsidR="00F90E9C" w:rsidRPr="00F90E9C" w14:paraId="367E43CA" w14:textId="77777777" w:rsidTr="00F90E9C">
        <w:tc>
          <w:tcPr>
            <w:tcW w:w="750" w:type="dxa"/>
            <w:shd w:val="clear" w:color="auto" w:fill="auto"/>
            <w:noWrap/>
            <w:tcMar>
              <w:top w:w="0" w:type="dxa"/>
              <w:left w:w="150" w:type="dxa"/>
              <w:bottom w:w="0" w:type="dxa"/>
              <w:right w:w="150" w:type="dxa"/>
            </w:tcMar>
            <w:hideMark/>
          </w:tcPr>
          <w:p w14:paraId="0CC5AB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66186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cques5</w:t>
            </w:r>
          </w:p>
        </w:tc>
      </w:tr>
      <w:tr w:rsidR="00F90E9C" w:rsidRPr="00F90E9C" w14:paraId="201EEB58" w14:textId="77777777" w:rsidTr="00F90E9C">
        <w:tc>
          <w:tcPr>
            <w:tcW w:w="750" w:type="dxa"/>
            <w:shd w:val="clear" w:color="auto" w:fill="FFFFFF"/>
            <w:noWrap/>
            <w:tcMar>
              <w:top w:w="0" w:type="dxa"/>
              <w:left w:w="150" w:type="dxa"/>
              <w:bottom w:w="0" w:type="dxa"/>
              <w:right w:w="150" w:type="dxa"/>
            </w:tcMar>
            <w:hideMark/>
          </w:tcPr>
          <w:p w14:paraId="24FB6E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D987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192A6F1" w14:textId="77777777" w:rsidTr="00F90E9C">
        <w:tc>
          <w:tcPr>
            <w:tcW w:w="750" w:type="dxa"/>
            <w:shd w:val="clear" w:color="auto" w:fill="auto"/>
            <w:noWrap/>
            <w:tcMar>
              <w:top w:w="0" w:type="dxa"/>
              <w:left w:w="150" w:type="dxa"/>
              <w:bottom w:w="0" w:type="dxa"/>
              <w:right w:w="150" w:type="dxa"/>
            </w:tcMar>
            <w:hideMark/>
          </w:tcPr>
          <w:p w14:paraId="5D375E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3E50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9313E17" w14:textId="77777777" w:rsidTr="00F90E9C">
        <w:tc>
          <w:tcPr>
            <w:tcW w:w="750" w:type="dxa"/>
            <w:shd w:val="clear" w:color="auto" w:fill="FFFFFF"/>
            <w:noWrap/>
            <w:tcMar>
              <w:top w:w="0" w:type="dxa"/>
              <w:left w:w="150" w:type="dxa"/>
              <w:bottom w:w="0" w:type="dxa"/>
              <w:right w:w="150" w:type="dxa"/>
            </w:tcMar>
            <w:hideMark/>
          </w:tcPr>
          <w:p w14:paraId="521B54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8C44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cq5opa</w:t>
            </w:r>
          </w:p>
        </w:tc>
      </w:tr>
      <w:tr w:rsidR="00F90E9C" w:rsidRPr="00F90E9C" w14:paraId="154C5D64" w14:textId="77777777" w:rsidTr="00F90E9C">
        <w:tc>
          <w:tcPr>
            <w:tcW w:w="750" w:type="dxa"/>
            <w:shd w:val="clear" w:color="auto" w:fill="auto"/>
            <w:noWrap/>
            <w:tcMar>
              <w:top w:w="0" w:type="dxa"/>
              <w:left w:w="150" w:type="dxa"/>
              <w:bottom w:w="0" w:type="dxa"/>
              <w:right w:w="150" w:type="dxa"/>
            </w:tcMar>
            <w:hideMark/>
          </w:tcPr>
          <w:p w14:paraId="41279F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31B0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1EF29FC" w14:textId="77777777" w:rsidTr="00F90E9C">
        <w:tc>
          <w:tcPr>
            <w:tcW w:w="750" w:type="dxa"/>
            <w:shd w:val="clear" w:color="auto" w:fill="FFFFFF"/>
            <w:noWrap/>
            <w:tcMar>
              <w:top w:w="0" w:type="dxa"/>
              <w:left w:w="150" w:type="dxa"/>
              <w:bottom w:w="0" w:type="dxa"/>
              <w:right w:w="150" w:type="dxa"/>
            </w:tcMar>
            <w:hideMark/>
          </w:tcPr>
          <w:p w14:paraId="2DA77E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B55E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FB0D053" w14:textId="77777777" w:rsidTr="00F90E9C">
        <w:tc>
          <w:tcPr>
            <w:tcW w:w="750" w:type="dxa"/>
            <w:shd w:val="clear" w:color="auto" w:fill="auto"/>
            <w:noWrap/>
            <w:tcMar>
              <w:top w:w="0" w:type="dxa"/>
              <w:left w:w="150" w:type="dxa"/>
              <w:bottom w:w="0" w:type="dxa"/>
              <w:right w:w="150" w:type="dxa"/>
            </w:tcMar>
            <w:hideMark/>
          </w:tcPr>
          <w:p w14:paraId="4F2A47A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0B47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cq5opb</w:t>
            </w:r>
          </w:p>
        </w:tc>
      </w:tr>
      <w:tr w:rsidR="00F90E9C" w:rsidRPr="00F90E9C" w14:paraId="5D18A641" w14:textId="77777777" w:rsidTr="00F90E9C">
        <w:tc>
          <w:tcPr>
            <w:tcW w:w="750" w:type="dxa"/>
            <w:shd w:val="clear" w:color="auto" w:fill="FFFFFF"/>
            <w:noWrap/>
            <w:tcMar>
              <w:top w:w="0" w:type="dxa"/>
              <w:left w:w="150" w:type="dxa"/>
              <w:bottom w:w="0" w:type="dxa"/>
              <w:right w:w="150" w:type="dxa"/>
            </w:tcMar>
            <w:hideMark/>
          </w:tcPr>
          <w:p w14:paraId="1D34F8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3C01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497FA9B" w14:textId="77777777" w:rsidTr="00F90E9C">
        <w:tc>
          <w:tcPr>
            <w:tcW w:w="750" w:type="dxa"/>
            <w:shd w:val="clear" w:color="auto" w:fill="auto"/>
            <w:noWrap/>
            <w:tcMar>
              <w:top w:w="0" w:type="dxa"/>
              <w:left w:w="150" w:type="dxa"/>
              <w:bottom w:w="0" w:type="dxa"/>
              <w:right w:w="150" w:type="dxa"/>
            </w:tcMar>
            <w:hideMark/>
          </w:tcPr>
          <w:p w14:paraId="15AF01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CA15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192D5A8" w14:textId="77777777" w:rsidTr="00F90E9C">
        <w:tc>
          <w:tcPr>
            <w:tcW w:w="750" w:type="dxa"/>
            <w:shd w:val="clear" w:color="auto" w:fill="FFFFFF"/>
            <w:noWrap/>
            <w:tcMar>
              <w:top w:w="0" w:type="dxa"/>
              <w:left w:w="150" w:type="dxa"/>
              <w:bottom w:w="0" w:type="dxa"/>
              <w:right w:w="150" w:type="dxa"/>
            </w:tcMar>
            <w:hideMark/>
          </w:tcPr>
          <w:p w14:paraId="3575F1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8CB7D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cq5opc</w:t>
            </w:r>
          </w:p>
        </w:tc>
      </w:tr>
      <w:tr w:rsidR="00F90E9C" w:rsidRPr="00F90E9C" w14:paraId="22AABF34" w14:textId="77777777" w:rsidTr="00F90E9C">
        <w:tc>
          <w:tcPr>
            <w:tcW w:w="750" w:type="dxa"/>
            <w:shd w:val="clear" w:color="auto" w:fill="auto"/>
            <w:noWrap/>
            <w:tcMar>
              <w:top w:w="0" w:type="dxa"/>
              <w:left w:w="150" w:type="dxa"/>
              <w:bottom w:w="0" w:type="dxa"/>
              <w:right w:w="150" w:type="dxa"/>
            </w:tcMar>
            <w:hideMark/>
          </w:tcPr>
          <w:p w14:paraId="791B49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F1BB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C672A36" w14:textId="77777777" w:rsidTr="00F90E9C">
        <w:tc>
          <w:tcPr>
            <w:tcW w:w="750" w:type="dxa"/>
            <w:shd w:val="clear" w:color="auto" w:fill="FFFFFF"/>
            <w:noWrap/>
            <w:tcMar>
              <w:top w:w="0" w:type="dxa"/>
              <w:left w:w="150" w:type="dxa"/>
              <w:bottom w:w="0" w:type="dxa"/>
              <w:right w:w="150" w:type="dxa"/>
            </w:tcMar>
            <w:hideMark/>
          </w:tcPr>
          <w:p w14:paraId="0B7606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9D145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23B4E26" w14:textId="77777777" w:rsidTr="00F90E9C">
        <w:tc>
          <w:tcPr>
            <w:tcW w:w="750" w:type="dxa"/>
            <w:shd w:val="clear" w:color="auto" w:fill="auto"/>
            <w:noWrap/>
            <w:tcMar>
              <w:top w:w="0" w:type="dxa"/>
              <w:left w:w="150" w:type="dxa"/>
              <w:bottom w:w="0" w:type="dxa"/>
              <w:right w:w="150" w:type="dxa"/>
            </w:tcMar>
            <w:hideMark/>
          </w:tcPr>
          <w:p w14:paraId="1CCB45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D3981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cq5opd</w:t>
            </w:r>
          </w:p>
        </w:tc>
      </w:tr>
      <w:tr w:rsidR="00F90E9C" w:rsidRPr="00F90E9C" w14:paraId="65169B0C" w14:textId="77777777" w:rsidTr="00F90E9C">
        <w:tc>
          <w:tcPr>
            <w:tcW w:w="750" w:type="dxa"/>
            <w:shd w:val="clear" w:color="auto" w:fill="FFFFFF"/>
            <w:noWrap/>
            <w:tcMar>
              <w:top w:w="0" w:type="dxa"/>
              <w:left w:w="150" w:type="dxa"/>
              <w:bottom w:w="0" w:type="dxa"/>
              <w:right w:w="150" w:type="dxa"/>
            </w:tcMar>
            <w:hideMark/>
          </w:tcPr>
          <w:p w14:paraId="1831DF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654B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ECEC101" w14:textId="77777777" w:rsidTr="00F90E9C">
        <w:tc>
          <w:tcPr>
            <w:tcW w:w="750" w:type="dxa"/>
            <w:shd w:val="clear" w:color="auto" w:fill="auto"/>
            <w:noWrap/>
            <w:tcMar>
              <w:top w:w="0" w:type="dxa"/>
              <w:left w:w="150" w:type="dxa"/>
              <w:bottom w:w="0" w:type="dxa"/>
              <w:right w:w="150" w:type="dxa"/>
            </w:tcMar>
            <w:hideMark/>
          </w:tcPr>
          <w:p w14:paraId="2F4706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2E2B8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0745A0B" w14:textId="77777777" w:rsidTr="00F90E9C">
        <w:tc>
          <w:tcPr>
            <w:tcW w:w="750" w:type="dxa"/>
            <w:shd w:val="clear" w:color="auto" w:fill="FFFFFF"/>
            <w:noWrap/>
            <w:tcMar>
              <w:top w:w="0" w:type="dxa"/>
              <w:left w:w="150" w:type="dxa"/>
              <w:bottom w:w="0" w:type="dxa"/>
              <w:right w:w="150" w:type="dxa"/>
            </w:tcMar>
            <w:hideMark/>
          </w:tcPr>
          <w:p w14:paraId="3CCF1D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0B164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0902979" w14:textId="77777777" w:rsidTr="00F90E9C">
        <w:tc>
          <w:tcPr>
            <w:tcW w:w="750" w:type="dxa"/>
            <w:shd w:val="clear" w:color="auto" w:fill="auto"/>
            <w:noWrap/>
            <w:tcMar>
              <w:top w:w="0" w:type="dxa"/>
              <w:left w:w="150" w:type="dxa"/>
              <w:bottom w:w="0" w:type="dxa"/>
              <w:right w:w="150" w:type="dxa"/>
            </w:tcMar>
            <w:hideMark/>
          </w:tcPr>
          <w:p w14:paraId="6AAF4E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72FE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3A97A7D2" w14:textId="77777777" w:rsidTr="00F90E9C">
        <w:tc>
          <w:tcPr>
            <w:tcW w:w="750" w:type="dxa"/>
            <w:shd w:val="clear" w:color="auto" w:fill="FFFFFF"/>
            <w:noWrap/>
            <w:tcMar>
              <w:top w:w="0" w:type="dxa"/>
              <w:left w:w="150" w:type="dxa"/>
              <w:bottom w:w="0" w:type="dxa"/>
              <w:right w:w="150" w:type="dxa"/>
            </w:tcMar>
            <w:hideMark/>
          </w:tcPr>
          <w:p w14:paraId="6593F3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EF839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F04C959" w14:textId="77777777" w:rsidTr="00F90E9C">
        <w:tc>
          <w:tcPr>
            <w:tcW w:w="750" w:type="dxa"/>
            <w:shd w:val="clear" w:color="auto" w:fill="auto"/>
            <w:noWrap/>
            <w:tcMar>
              <w:top w:w="0" w:type="dxa"/>
              <w:left w:w="150" w:type="dxa"/>
              <w:bottom w:w="0" w:type="dxa"/>
              <w:right w:w="150" w:type="dxa"/>
            </w:tcMar>
            <w:hideMark/>
          </w:tcPr>
          <w:p w14:paraId="670E02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7823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3CB4E32" w14:textId="77777777" w:rsidTr="00F90E9C">
        <w:tc>
          <w:tcPr>
            <w:tcW w:w="750" w:type="dxa"/>
            <w:shd w:val="clear" w:color="auto" w:fill="FFFFFF"/>
            <w:noWrap/>
            <w:tcMar>
              <w:top w:w="0" w:type="dxa"/>
              <w:left w:w="150" w:type="dxa"/>
              <w:bottom w:w="0" w:type="dxa"/>
              <w:right w:w="150" w:type="dxa"/>
            </w:tcMar>
            <w:hideMark/>
          </w:tcPr>
          <w:p w14:paraId="55AD43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F172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601DAC36" w14:textId="77777777" w:rsidTr="00F90E9C">
        <w:tc>
          <w:tcPr>
            <w:tcW w:w="750" w:type="dxa"/>
            <w:shd w:val="clear" w:color="auto" w:fill="auto"/>
            <w:noWrap/>
            <w:tcMar>
              <w:top w:w="0" w:type="dxa"/>
              <w:left w:w="150" w:type="dxa"/>
              <w:bottom w:w="0" w:type="dxa"/>
              <w:right w:w="150" w:type="dxa"/>
            </w:tcMar>
            <w:hideMark/>
          </w:tcPr>
          <w:p w14:paraId="19839B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8E2CE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110EB94" w14:textId="77777777" w:rsidTr="00F90E9C">
        <w:tc>
          <w:tcPr>
            <w:tcW w:w="750" w:type="dxa"/>
            <w:shd w:val="clear" w:color="auto" w:fill="FFFFFF"/>
            <w:noWrap/>
            <w:tcMar>
              <w:top w:w="0" w:type="dxa"/>
              <w:left w:w="150" w:type="dxa"/>
              <w:bottom w:w="0" w:type="dxa"/>
              <w:right w:w="150" w:type="dxa"/>
            </w:tcMar>
            <w:hideMark/>
          </w:tcPr>
          <w:p w14:paraId="6D6476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23C3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9E4E5F2" w14:textId="77777777" w:rsidTr="00F90E9C">
        <w:tc>
          <w:tcPr>
            <w:tcW w:w="750" w:type="dxa"/>
            <w:shd w:val="clear" w:color="auto" w:fill="auto"/>
            <w:noWrap/>
            <w:tcMar>
              <w:top w:w="0" w:type="dxa"/>
              <w:left w:w="150" w:type="dxa"/>
              <w:bottom w:w="0" w:type="dxa"/>
              <w:right w:w="150" w:type="dxa"/>
            </w:tcMar>
            <w:hideMark/>
          </w:tcPr>
          <w:p w14:paraId="312A8F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8C7F3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4($t0)</w:t>
            </w:r>
          </w:p>
        </w:tc>
      </w:tr>
      <w:tr w:rsidR="00F90E9C" w:rsidRPr="00F90E9C" w14:paraId="3B7A5F70" w14:textId="77777777" w:rsidTr="00F90E9C">
        <w:tc>
          <w:tcPr>
            <w:tcW w:w="750" w:type="dxa"/>
            <w:shd w:val="clear" w:color="auto" w:fill="FFFFFF"/>
            <w:noWrap/>
            <w:tcMar>
              <w:top w:w="0" w:type="dxa"/>
              <w:left w:w="150" w:type="dxa"/>
              <w:bottom w:w="0" w:type="dxa"/>
              <w:right w:w="150" w:type="dxa"/>
            </w:tcMar>
            <w:hideMark/>
          </w:tcPr>
          <w:p w14:paraId="1D5646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1DBE2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 cEXIT</w:t>
            </w:r>
          </w:p>
        </w:tc>
      </w:tr>
      <w:tr w:rsidR="00F90E9C" w:rsidRPr="00F90E9C" w14:paraId="5455D9F9" w14:textId="77777777" w:rsidTr="00F90E9C">
        <w:tc>
          <w:tcPr>
            <w:tcW w:w="750" w:type="dxa"/>
            <w:shd w:val="clear" w:color="auto" w:fill="auto"/>
            <w:noWrap/>
            <w:tcMar>
              <w:top w:w="0" w:type="dxa"/>
              <w:left w:w="150" w:type="dxa"/>
              <w:bottom w:w="0" w:type="dxa"/>
              <w:right w:w="150" w:type="dxa"/>
            </w:tcMar>
            <w:hideMark/>
          </w:tcPr>
          <w:p w14:paraId="60AC17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4FDB6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$t7,$t7,1</w:t>
            </w:r>
          </w:p>
        </w:tc>
      </w:tr>
      <w:tr w:rsidR="00F90E9C" w:rsidRPr="00F90E9C" w14:paraId="7BF36630" w14:textId="77777777" w:rsidTr="00F90E9C">
        <w:tc>
          <w:tcPr>
            <w:tcW w:w="750" w:type="dxa"/>
            <w:shd w:val="clear" w:color="auto" w:fill="FFFFFF"/>
            <w:noWrap/>
            <w:tcMar>
              <w:top w:w="0" w:type="dxa"/>
              <w:left w:w="150" w:type="dxa"/>
              <w:bottom w:w="0" w:type="dxa"/>
              <w:right w:w="150" w:type="dxa"/>
            </w:tcMar>
            <w:hideMark/>
          </w:tcPr>
          <w:p w14:paraId="7C97F81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15E4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FA110AB" w14:textId="77777777" w:rsidTr="00F90E9C">
        <w:tc>
          <w:tcPr>
            <w:tcW w:w="750" w:type="dxa"/>
            <w:shd w:val="clear" w:color="auto" w:fill="auto"/>
            <w:noWrap/>
            <w:tcMar>
              <w:top w:w="0" w:type="dxa"/>
              <w:left w:w="150" w:type="dxa"/>
              <w:bottom w:w="0" w:type="dxa"/>
              <w:right w:w="150" w:type="dxa"/>
            </w:tcMar>
            <w:hideMark/>
          </w:tcPr>
          <w:p w14:paraId="43A444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E240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5BFF18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6A335F1" w14:textId="77777777" w:rsidTr="00F90E9C">
        <w:tc>
          <w:tcPr>
            <w:tcW w:w="750" w:type="dxa"/>
            <w:shd w:val="clear" w:color="auto" w:fill="FFFFFF"/>
            <w:noWrap/>
            <w:tcMar>
              <w:top w:w="0" w:type="dxa"/>
              <w:left w:w="150" w:type="dxa"/>
              <w:bottom w:w="0" w:type="dxa"/>
              <w:right w:w="150" w:type="dxa"/>
            </w:tcMar>
            <w:hideMark/>
          </w:tcPr>
          <w:p w14:paraId="4109677B"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0D3C1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cEXIT:</w:t>
            </w:r>
          </w:p>
        </w:tc>
      </w:tr>
      <w:tr w:rsidR="00F90E9C" w:rsidRPr="00F90E9C" w14:paraId="0DE2CEB4" w14:textId="77777777" w:rsidTr="00F90E9C">
        <w:tc>
          <w:tcPr>
            <w:tcW w:w="750" w:type="dxa"/>
            <w:shd w:val="clear" w:color="auto" w:fill="auto"/>
            <w:noWrap/>
            <w:tcMar>
              <w:top w:w="0" w:type="dxa"/>
              <w:left w:w="150" w:type="dxa"/>
              <w:bottom w:w="0" w:type="dxa"/>
              <w:right w:w="150" w:type="dxa"/>
            </w:tcMar>
            <w:hideMark/>
          </w:tcPr>
          <w:p w14:paraId="6E594D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2F722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 $t9,$t9,$t7</w:t>
            </w:r>
          </w:p>
        </w:tc>
      </w:tr>
      <w:tr w:rsidR="00F90E9C" w:rsidRPr="00F90E9C" w14:paraId="299DED50" w14:textId="77777777" w:rsidTr="00F90E9C">
        <w:tc>
          <w:tcPr>
            <w:tcW w:w="750" w:type="dxa"/>
            <w:shd w:val="clear" w:color="auto" w:fill="FFFFFF"/>
            <w:noWrap/>
            <w:tcMar>
              <w:top w:w="0" w:type="dxa"/>
              <w:left w:w="150" w:type="dxa"/>
              <w:bottom w:w="0" w:type="dxa"/>
              <w:right w:w="150" w:type="dxa"/>
            </w:tcMar>
            <w:hideMark/>
          </w:tcPr>
          <w:p w14:paraId="512091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98836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sw $t9,score</w:t>
            </w:r>
          </w:p>
        </w:tc>
      </w:tr>
      <w:tr w:rsidR="00F90E9C" w:rsidRPr="00F90E9C" w14:paraId="395869D1" w14:textId="77777777" w:rsidTr="00F90E9C">
        <w:tc>
          <w:tcPr>
            <w:tcW w:w="750" w:type="dxa"/>
            <w:shd w:val="clear" w:color="auto" w:fill="auto"/>
            <w:noWrap/>
            <w:tcMar>
              <w:top w:w="0" w:type="dxa"/>
              <w:left w:w="150" w:type="dxa"/>
              <w:bottom w:w="0" w:type="dxa"/>
              <w:right w:w="150" w:type="dxa"/>
            </w:tcMar>
            <w:hideMark/>
          </w:tcPr>
          <w:p w14:paraId="2AA5E2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EEB9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BA9E99B" w14:textId="77777777" w:rsidTr="00F90E9C">
        <w:tc>
          <w:tcPr>
            <w:tcW w:w="750" w:type="dxa"/>
            <w:shd w:val="clear" w:color="auto" w:fill="FFFFFF"/>
            <w:noWrap/>
            <w:tcMar>
              <w:top w:w="0" w:type="dxa"/>
              <w:left w:w="150" w:type="dxa"/>
              <w:bottom w:w="0" w:type="dxa"/>
              <w:right w:w="150" w:type="dxa"/>
            </w:tcMar>
            <w:hideMark/>
          </w:tcPr>
          <w:p w14:paraId="0FE04E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B3C84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A2BDEE5" w14:textId="77777777" w:rsidTr="00F90E9C">
        <w:tc>
          <w:tcPr>
            <w:tcW w:w="750" w:type="dxa"/>
            <w:shd w:val="clear" w:color="auto" w:fill="auto"/>
            <w:noWrap/>
            <w:tcMar>
              <w:top w:w="0" w:type="dxa"/>
              <w:left w:w="150" w:type="dxa"/>
              <w:bottom w:w="0" w:type="dxa"/>
              <w:right w:w="150" w:type="dxa"/>
            </w:tcMar>
            <w:hideMark/>
          </w:tcPr>
          <w:p w14:paraId="5073CA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51F3B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box1</w:t>
            </w:r>
          </w:p>
        </w:tc>
      </w:tr>
      <w:tr w:rsidR="00F90E9C" w:rsidRPr="00F90E9C" w14:paraId="04F798F3" w14:textId="77777777" w:rsidTr="00F90E9C">
        <w:tc>
          <w:tcPr>
            <w:tcW w:w="750" w:type="dxa"/>
            <w:shd w:val="clear" w:color="auto" w:fill="FFFFFF"/>
            <w:noWrap/>
            <w:tcMar>
              <w:top w:w="0" w:type="dxa"/>
              <w:left w:w="150" w:type="dxa"/>
              <w:bottom w:w="0" w:type="dxa"/>
              <w:right w:w="150" w:type="dxa"/>
            </w:tcMar>
            <w:hideMark/>
          </w:tcPr>
          <w:p w14:paraId="2012A7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ABB9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DA0096E" w14:textId="77777777" w:rsidTr="00F90E9C">
        <w:tc>
          <w:tcPr>
            <w:tcW w:w="750" w:type="dxa"/>
            <w:shd w:val="clear" w:color="auto" w:fill="auto"/>
            <w:noWrap/>
            <w:tcMar>
              <w:top w:w="0" w:type="dxa"/>
              <w:left w:w="150" w:type="dxa"/>
              <w:bottom w:w="0" w:type="dxa"/>
              <w:right w:w="150" w:type="dxa"/>
            </w:tcMar>
            <w:hideMark/>
          </w:tcPr>
          <w:p w14:paraId="29B360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1776D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B630D41" w14:textId="77777777" w:rsidTr="00F90E9C">
        <w:tc>
          <w:tcPr>
            <w:tcW w:w="750" w:type="dxa"/>
            <w:shd w:val="clear" w:color="auto" w:fill="FFFFFF"/>
            <w:noWrap/>
            <w:tcMar>
              <w:top w:w="0" w:type="dxa"/>
              <w:left w:w="150" w:type="dxa"/>
              <w:bottom w:w="0" w:type="dxa"/>
              <w:right w:w="150" w:type="dxa"/>
            </w:tcMar>
            <w:hideMark/>
          </w:tcPr>
          <w:p w14:paraId="3F969C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FF139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443E2D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F45390C" w14:textId="77777777" w:rsidTr="00F90E9C">
        <w:tc>
          <w:tcPr>
            <w:tcW w:w="750" w:type="dxa"/>
            <w:shd w:val="clear" w:color="auto" w:fill="auto"/>
            <w:noWrap/>
            <w:tcMar>
              <w:top w:w="0" w:type="dxa"/>
              <w:left w:w="150" w:type="dxa"/>
              <w:bottom w:w="0" w:type="dxa"/>
              <w:right w:w="150" w:type="dxa"/>
            </w:tcMar>
            <w:hideMark/>
          </w:tcPr>
          <w:p w14:paraId="12004FB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30FE85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s_card</w:t>
            </w:r>
          </w:p>
        </w:tc>
      </w:tr>
      <w:tr w:rsidR="00F90E9C" w:rsidRPr="00F90E9C" w14:paraId="11950356" w14:textId="77777777" w:rsidTr="00F90E9C">
        <w:tc>
          <w:tcPr>
            <w:tcW w:w="750" w:type="dxa"/>
            <w:shd w:val="clear" w:color="auto" w:fill="FFFFFF"/>
            <w:noWrap/>
            <w:tcMar>
              <w:top w:w="0" w:type="dxa"/>
              <w:left w:w="150" w:type="dxa"/>
              <w:bottom w:w="0" w:type="dxa"/>
              <w:right w:w="150" w:type="dxa"/>
            </w:tcMar>
            <w:hideMark/>
          </w:tcPr>
          <w:p w14:paraId="0DAA4B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2C3F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4D24367" w14:textId="77777777" w:rsidTr="00F90E9C">
        <w:tc>
          <w:tcPr>
            <w:tcW w:w="750" w:type="dxa"/>
            <w:shd w:val="clear" w:color="auto" w:fill="auto"/>
            <w:noWrap/>
            <w:tcMar>
              <w:top w:w="0" w:type="dxa"/>
              <w:left w:w="150" w:type="dxa"/>
              <w:bottom w:w="0" w:type="dxa"/>
              <w:right w:w="150" w:type="dxa"/>
            </w:tcMar>
            <w:hideMark/>
          </w:tcPr>
          <w:p w14:paraId="1CADA2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C2DD1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5E1671E" w14:textId="77777777" w:rsidTr="00F90E9C">
        <w:tc>
          <w:tcPr>
            <w:tcW w:w="750" w:type="dxa"/>
            <w:shd w:val="clear" w:color="auto" w:fill="FFFFFF"/>
            <w:noWrap/>
            <w:tcMar>
              <w:top w:w="0" w:type="dxa"/>
              <w:left w:w="150" w:type="dxa"/>
              <w:bottom w:w="0" w:type="dxa"/>
              <w:right w:w="150" w:type="dxa"/>
            </w:tcMar>
            <w:hideMark/>
          </w:tcPr>
          <w:p w14:paraId="617080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400EC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27822F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D08CD5B" w14:textId="77777777" w:rsidTr="00F90E9C">
        <w:tc>
          <w:tcPr>
            <w:tcW w:w="750" w:type="dxa"/>
            <w:shd w:val="clear" w:color="auto" w:fill="auto"/>
            <w:noWrap/>
            <w:tcMar>
              <w:top w:w="0" w:type="dxa"/>
              <w:left w:w="150" w:type="dxa"/>
              <w:bottom w:w="0" w:type="dxa"/>
              <w:right w:w="150" w:type="dxa"/>
            </w:tcMar>
            <w:hideMark/>
          </w:tcPr>
          <w:p w14:paraId="633DD57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6343C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box2</w:t>
            </w:r>
          </w:p>
        </w:tc>
      </w:tr>
      <w:tr w:rsidR="00F90E9C" w:rsidRPr="00F90E9C" w14:paraId="276AE7CE" w14:textId="77777777" w:rsidTr="00F90E9C">
        <w:tc>
          <w:tcPr>
            <w:tcW w:w="750" w:type="dxa"/>
            <w:shd w:val="clear" w:color="auto" w:fill="FFFFFF"/>
            <w:noWrap/>
            <w:tcMar>
              <w:top w:w="0" w:type="dxa"/>
              <w:left w:w="150" w:type="dxa"/>
              <w:bottom w:w="0" w:type="dxa"/>
              <w:right w:w="150" w:type="dxa"/>
            </w:tcMar>
            <w:hideMark/>
          </w:tcPr>
          <w:p w14:paraId="45BAF65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08989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2C0145F" w14:textId="77777777" w:rsidTr="00F90E9C">
        <w:tc>
          <w:tcPr>
            <w:tcW w:w="750" w:type="dxa"/>
            <w:shd w:val="clear" w:color="auto" w:fill="auto"/>
            <w:noWrap/>
            <w:tcMar>
              <w:top w:w="0" w:type="dxa"/>
              <w:left w:w="150" w:type="dxa"/>
              <w:bottom w:w="0" w:type="dxa"/>
              <w:right w:w="150" w:type="dxa"/>
            </w:tcMar>
            <w:hideMark/>
          </w:tcPr>
          <w:p w14:paraId="4B4B9A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E6BA5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5382ABA" w14:textId="77777777" w:rsidTr="00F90E9C">
        <w:tc>
          <w:tcPr>
            <w:tcW w:w="750" w:type="dxa"/>
            <w:shd w:val="clear" w:color="auto" w:fill="FFFFFF"/>
            <w:noWrap/>
            <w:tcMar>
              <w:top w:w="0" w:type="dxa"/>
              <w:left w:w="150" w:type="dxa"/>
              <w:bottom w:w="0" w:type="dxa"/>
              <w:right w:w="150" w:type="dxa"/>
            </w:tcMar>
            <w:hideMark/>
          </w:tcPr>
          <w:p w14:paraId="4DDA6CA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F8660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13FBCBA"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EC4CD85" w14:textId="77777777" w:rsidTr="00F90E9C">
        <w:tc>
          <w:tcPr>
            <w:tcW w:w="750" w:type="dxa"/>
            <w:shd w:val="clear" w:color="auto" w:fill="auto"/>
            <w:noWrap/>
            <w:tcMar>
              <w:top w:w="0" w:type="dxa"/>
              <w:left w:w="150" w:type="dxa"/>
              <w:bottom w:w="0" w:type="dxa"/>
              <w:right w:w="150" w:type="dxa"/>
            </w:tcMar>
            <w:hideMark/>
          </w:tcPr>
          <w:p w14:paraId="46CBDE7D"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16232E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name</w:t>
            </w:r>
          </w:p>
        </w:tc>
      </w:tr>
      <w:tr w:rsidR="00F90E9C" w:rsidRPr="00F90E9C" w14:paraId="1501EF54" w14:textId="77777777" w:rsidTr="00F90E9C">
        <w:tc>
          <w:tcPr>
            <w:tcW w:w="750" w:type="dxa"/>
            <w:shd w:val="clear" w:color="auto" w:fill="FFFFFF"/>
            <w:noWrap/>
            <w:tcMar>
              <w:top w:w="0" w:type="dxa"/>
              <w:left w:w="150" w:type="dxa"/>
              <w:bottom w:w="0" w:type="dxa"/>
              <w:right w:w="150" w:type="dxa"/>
            </w:tcMar>
            <w:hideMark/>
          </w:tcPr>
          <w:p w14:paraId="3F0D3E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1F11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2E2FB7F" w14:textId="77777777" w:rsidTr="00F90E9C">
        <w:tc>
          <w:tcPr>
            <w:tcW w:w="750" w:type="dxa"/>
            <w:shd w:val="clear" w:color="auto" w:fill="auto"/>
            <w:noWrap/>
            <w:tcMar>
              <w:top w:w="0" w:type="dxa"/>
              <w:left w:w="150" w:type="dxa"/>
              <w:bottom w:w="0" w:type="dxa"/>
              <w:right w:w="150" w:type="dxa"/>
            </w:tcMar>
            <w:hideMark/>
          </w:tcPr>
          <w:p w14:paraId="064729E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1E77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BCD11B6" w14:textId="77777777" w:rsidTr="00F90E9C">
        <w:tc>
          <w:tcPr>
            <w:tcW w:w="750" w:type="dxa"/>
            <w:shd w:val="clear" w:color="auto" w:fill="FFFFFF"/>
            <w:noWrap/>
            <w:tcMar>
              <w:top w:w="0" w:type="dxa"/>
              <w:left w:w="150" w:type="dxa"/>
              <w:bottom w:w="0" w:type="dxa"/>
              <w:right w:w="150" w:type="dxa"/>
            </w:tcMar>
            <w:hideMark/>
          </w:tcPr>
          <w:p w14:paraId="08D71F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FE0BF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C1E91D3"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EA0B19B" w14:textId="77777777" w:rsidTr="00F90E9C">
        <w:tc>
          <w:tcPr>
            <w:tcW w:w="750" w:type="dxa"/>
            <w:shd w:val="clear" w:color="auto" w:fill="auto"/>
            <w:noWrap/>
            <w:tcMar>
              <w:top w:w="0" w:type="dxa"/>
              <w:left w:w="150" w:type="dxa"/>
              <w:bottom w:w="0" w:type="dxa"/>
              <w:right w:w="150" w:type="dxa"/>
            </w:tcMar>
            <w:hideMark/>
          </w:tcPr>
          <w:p w14:paraId="752D469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4F9CF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19AE38FB" w14:textId="77777777" w:rsidTr="00F90E9C">
        <w:tc>
          <w:tcPr>
            <w:tcW w:w="750" w:type="dxa"/>
            <w:shd w:val="clear" w:color="auto" w:fill="FFFFFF"/>
            <w:noWrap/>
            <w:tcMar>
              <w:top w:w="0" w:type="dxa"/>
              <w:left w:w="150" w:type="dxa"/>
              <w:bottom w:w="0" w:type="dxa"/>
              <w:right w:w="150" w:type="dxa"/>
            </w:tcMar>
            <w:hideMark/>
          </w:tcPr>
          <w:p w14:paraId="55CA63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459D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$t4</w:t>
            </w:r>
          </w:p>
        </w:tc>
      </w:tr>
      <w:tr w:rsidR="00F90E9C" w:rsidRPr="00F90E9C" w14:paraId="28E055D9" w14:textId="77777777" w:rsidTr="00F90E9C">
        <w:tc>
          <w:tcPr>
            <w:tcW w:w="750" w:type="dxa"/>
            <w:shd w:val="clear" w:color="auto" w:fill="auto"/>
            <w:noWrap/>
            <w:tcMar>
              <w:top w:w="0" w:type="dxa"/>
              <w:left w:w="150" w:type="dxa"/>
              <w:bottom w:w="0" w:type="dxa"/>
              <w:right w:w="150" w:type="dxa"/>
            </w:tcMar>
            <w:hideMark/>
          </w:tcPr>
          <w:p w14:paraId="4BCCA66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518F0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5925E44" w14:textId="77777777" w:rsidTr="00F90E9C">
        <w:tc>
          <w:tcPr>
            <w:tcW w:w="750" w:type="dxa"/>
            <w:shd w:val="clear" w:color="auto" w:fill="FFFFFF"/>
            <w:noWrap/>
            <w:tcMar>
              <w:top w:w="0" w:type="dxa"/>
              <w:left w:w="150" w:type="dxa"/>
              <w:bottom w:w="0" w:type="dxa"/>
              <w:right w:w="150" w:type="dxa"/>
            </w:tcMar>
            <w:hideMark/>
          </w:tcPr>
          <w:p w14:paraId="414A28D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0CC2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07210EE" w14:textId="77777777" w:rsidTr="00F90E9C">
        <w:tc>
          <w:tcPr>
            <w:tcW w:w="750" w:type="dxa"/>
            <w:shd w:val="clear" w:color="auto" w:fill="auto"/>
            <w:noWrap/>
            <w:tcMar>
              <w:top w:w="0" w:type="dxa"/>
              <w:left w:w="150" w:type="dxa"/>
              <w:bottom w:w="0" w:type="dxa"/>
              <w:right w:w="150" w:type="dxa"/>
            </w:tcMar>
            <w:hideMark/>
          </w:tcPr>
          <w:p w14:paraId="3B374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36FE69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6ED80C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35B2EEA9" w14:textId="77777777" w:rsidTr="00F90E9C">
        <w:tc>
          <w:tcPr>
            <w:tcW w:w="750" w:type="dxa"/>
            <w:shd w:val="clear" w:color="auto" w:fill="FFFFFF"/>
            <w:noWrap/>
            <w:tcMar>
              <w:top w:w="0" w:type="dxa"/>
              <w:left w:w="150" w:type="dxa"/>
              <w:bottom w:w="0" w:type="dxa"/>
              <w:right w:w="150" w:type="dxa"/>
            </w:tcMar>
            <w:hideMark/>
          </w:tcPr>
          <w:p w14:paraId="130074F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39427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score_out</w:t>
            </w:r>
          </w:p>
        </w:tc>
      </w:tr>
      <w:tr w:rsidR="00F90E9C" w:rsidRPr="00F90E9C" w14:paraId="5A127F7F" w14:textId="77777777" w:rsidTr="00F90E9C">
        <w:tc>
          <w:tcPr>
            <w:tcW w:w="750" w:type="dxa"/>
            <w:shd w:val="clear" w:color="auto" w:fill="auto"/>
            <w:noWrap/>
            <w:tcMar>
              <w:top w:w="0" w:type="dxa"/>
              <w:left w:w="150" w:type="dxa"/>
              <w:bottom w:w="0" w:type="dxa"/>
              <w:right w:w="150" w:type="dxa"/>
            </w:tcMar>
            <w:hideMark/>
          </w:tcPr>
          <w:p w14:paraId="2C7AA1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92E9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4E9F47D" w14:textId="77777777" w:rsidTr="00F90E9C">
        <w:tc>
          <w:tcPr>
            <w:tcW w:w="750" w:type="dxa"/>
            <w:shd w:val="clear" w:color="auto" w:fill="FFFFFF"/>
            <w:noWrap/>
            <w:tcMar>
              <w:top w:w="0" w:type="dxa"/>
              <w:left w:w="150" w:type="dxa"/>
              <w:bottom w:w="0" w:type="dxa"/>
              <w:right w:w="150" w:type="dxa"/>
            </w:tcMar>
            <w:hideMark/>
          </w:tcPr>
          <w:p w14:paraId="12B217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331C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0E9CA59" w14:textId="77777777" w:rsidTr="00F90E9C">
        <w:tc>
          <w:tcPr>
            <w:tcW w:w="750" w:type="dxa"/>
            <w:shd w:val="clear" w:color="auto" w:fill="auto"/>
            <w:noWrap/>
            <w:tcMar>
              <w:top w:w="0" w:type="dxa"/>
              <w:left w:w="150" w:type="dxa"/>
              <w:bottom w:w="0" w:type="dxa"/>
              <w:right w:w="150" w:type="dxa"/>
            </w:tcMar>
            <w:hideMark/>
          </w:tcPr>
          <w:p w14:paraId="3E5515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1383A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535ED9F"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BBC16BF" w14:textId="77777777" w:rsidTr="00F90E9C">
        <w:tc>
          <w:tcPr>
            <w:tcW w:w="750" w:type="dxa"/>
            <w:shd w:val="clear" w:color="auto" w:fill="FFFFFF"/>
            <w:noWrap/>
            <w:tcMar>
              <w:top w:w="0" w:type="dxa"/>
              <w:left w:w="150" w:type="dxa"/>
              <w:bottom w:w="0" w:type="dxa"/>
              <w:right w:w="150" w:type="dxa"/>
            </w:tcMar>
            <w:hideMark/>
          </w:tcPr>
          <w:p w14:paraId="64048D2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DA7DC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$t9</w:t>
            </w:r>
          </w:p>
        </w:tc>
      </w:tr>
      <w:tr w:rsidR="00F90E9C" w:rsidRPr="00F90E9C" w14:paraId="64141501" w14:textId="77777777" w:rsidTr="00F90E9C">
        <w:tc>
          <w:tcPr>
            <w:tcW w:w="750" w:type="dxa"/>
            <w:shd w:val="clear" w:color="auto" w:fill="auto"/>
            <w:noWrap/>
            <w:tcMar>
              <w:top w:w="0" w:type="dxa"/>
              <w:left w:w="150" w:type="dxa"/>
              <w:bottom w:w="0" w:type="dxa"/>
              <w:right w:w="150" w:type="dxa"/>
            </w:tcMar>
            <w:hideMark/>
          </w:tcPr>
          <w:p w14:paraId="09C178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46FA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w:t>
            </w:r>
          </w:p>
        </w:tc>
      </w:tr>
      <w:tr w:rsidR="00F90E9C" w:rsidRPr="00F90E9C" w14:paraId="753BADB7" w14:textId="77777777" w:rsidTr="00F90E9C">
        <w:tc>
          <w:tcPr>
            <w:tcW w:w="750" w:type="dxa"/>
            <w:shd w:val="clear" w:color="auto" w:fill="FFFFFF"/>
            <w:noWrap/>
            <w:tcMar>
              <w:top w:w="0" w:type="dxa"/>
              <w:left w:w="150" w:type="dxa"/>
              <w:bottom w:w="0" w:type="dxa"/>
              <w:right w:w="150" w:type="dxa"/>
            </w:tcMar>
            <w:hideMark/>
          </w:tcPr>
          <w:p w14:paraId="7176C4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4517D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2751FEB" w14:textId="77777777" w:rsidTr="00F90E9C">
        <w:tc>
          <w:tcPr>
            <w:tcW w:w="750" w:type="dxa"/>
            <w:shd w:val="clear" w:color="auto" w:fill="auto"/>
            <w:noWrap/>
            <w:tcMar>
              <w:top w:w="0" w:type="dxa"/>
              <w:left w:w="150" w:type="dxa"/>
              <w:bottom w:w="0" w:type="dxa"/>
              <w:right w:w="150" w:type="dxa"/>
            </w:tcMar>
            <w:hideMark/>
          </w:tcPr>
          <w:p w14:paraId="0D8430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3C01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00B096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57E9D24" w14:textId="77777777" w:rsidTr="00F90E9C">
        <w:tc>
          <w:tcPr>
            <w:tcW w:w="750" w:type="dxa"/>
            <w:shd w:val="clear" w:color="auto" w:fill="FFFFFF"/>
            <w:noWrap/>
            <w:tcMar>
              <w:top w:w="0" w:type="dxa"/>
              <w:left w:w="150" w:type="dxa"/>
              <w:bottom w:w="0" w:type="dxa"/>
              <w:right w:w="150" w:type="dxa"/>
            </w:tcMar>
            <w:hideMark/>
          </w:tcPr>
          <w:p w14:paraId="7256503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745114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$v0, $0</w:t>
            </w:r>
          </w:p>
        </w:tc>
      </w:tr>
      <w:tr w:rsidR="00F90E9C" w:rsidRPr="00F90E9C" w14:paraId="515C80FB" w14:textId="77777777" w:rsidTr="00F90E9C">
        <w:tc>
          <w:tcPr>
            <w:tcW w:w="750" w:type="dxa"/>
            <w:shd w:val="clear" w:color="auto" w:fill="auto"/>
            <w:noWrap/>
            <w:tcMar>
              <w:top w:w="0" w:type="dxa"/>
              <w:left w:w="150" w:type="dxa"/>
              <w:bottom w:w="0" w:type="dxa"/>
              <w:right w:w="150" w:type="dxa"/>
            </w:tcMar>
            <w:hideMark/>
          </w:tcPr>
          <w:p w14:paraId="455F55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6D7B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43A730E"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E06EB20" w14:textId="77777777" w:rsidTr="00F90E9C">
        <w:tc>
          <w:tcPr>
            <w:tcW w:w="750" w:type="dxa"/>
            <w:shd w:val="clear" w:color="auto" w:fill="FFFFFF"/>
            <w:noWrap/>
            <w:tcMar>
              <w:top w:w="0" w:type="dxa"/>
              <w:left w:w="150" w:type="dxa"/>
              <w:bottom w:w="0" w:type="dxa"/>
              <w:right w:w="150" w:type="dxa"/>
            </w:tcMar>
            <w:hideMark/>
          </w:tcPr>
          <w:p w14:paraId="64CCED0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4AF24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 exit</w:t>
            </w:r>
          </w:p>
        </w:tc>
      </w:tr>
      <w:tr w:rsidR="00F90E9C" w:rsidRPr="00F90E9C" w14:paraId="27289D2E" w14:textId="77777777" w:rsidTr="00F90E9C">
        <w:tc>
          <w:tcPr>
            <w:tcW w:w="750" w:type="dxa"/>
            <w:shd w:val="clear" w:color="auto" w:fill="auto"/>
            <w:noWrap/>
            <w:tcMar>
              <w:top w:w="0" w:type="dxa"/>
              <w:left w:w="150" w:type="dxa"/>
              <w:bottom w:w="0" w:type="dxa"/>
              <w:right w:w="150" w:type="dxa"/>
            </w:tcMar>
            <w:hideMark/>
          </w:tcPr>
          <w:p w14:paraId="1A7713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3D80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37B2AE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7D58A47" w14:textId="77777777" w:rsidTr="00F90E9C">
        <w:tc>
          <w:tcPr>
            <w:tcW w:w="750" w:type="dxa"/>
            <w:shd w:val="clear" w:color="auto" w:fill="FFFFFF"/>
            <w:noWrap/>
            <w:tcMar>
              <w:top w:w="0" w:type="dxa"/>
              <w:left w:w="150" w:type="dxa"/>
              <w:bottom w:w="0" w:type="dxa"/>
              <w:right w:w="150" w:type="dxa"/>
            </w:tcMar>
            <w:hideMark/>
          </w:tcPr>
          <w:p w14:paraId="5C22C45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CD2A37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79C5E16E" w14:textId="77777777" w:rsidTr="00F90E9C">
        <w:tc>
          <w:tcPr>
            <w:tcW w:w="750" w:type="dxa"/>
            <w:shd w:val="clear" w:color="auto" w:fill="auto"/>
            <w:noWrap/>
            <w:tcMar>
              <w:top w:w="0" w:type="dxa"/>
              <w:left w:w="150" w:type="dxa"/>
              <w:bottom w:w="0" w:type="dxa"/>
              <w:right w:w="150" w:type="dxa"/>
            </w:tcMar>
            <w:hideMark/>
          </w:tcPr>
          <w:p w14:paraId="5626D0A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1EC7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$a0,prompt</w:t>
            </w:r>
          </w:p>
        </w:tc>
      </w:tr>
      <w:tr w:rsidR="00F90E9C" w:rsidRPr="00F90E9C" w14:paraId="1A575A09" w14:textId="77777777" w:rsidTr="00F90E9C">
        <w:tc>
          <w:tcPr>
            <w:tcW w:w="750" w:type="dxa"/>
            <w:shd w:val="clear" w:color="auto" w:fill="FFFFFF"/>
            <w:noWrap/>
            <w:tcMar>
              <w:top w:w="0" w:type="dxa"/>
              <w:left w:w="150" w:type="dxa"/>
              <w:bottom w:w="0" w:type="dxa"/>
              <w:right w:w="150" w:type="dxa"/>
            </w:tcMar>
            <w:hideMark/>
          </w:tcPr>
          <w:p w14:paraId="376638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8953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syscall</w:t>
            </w:r>
          </w:p>
        </w:tc>
      </w:tr>
      <w:tr w:rsidR="00F90E9C" w:rsidRPr="00F90E9C" w14:paraId="5F5B6D61" w14:textId="77777777" w:rsidTr="00F90E9C">
        <w:tc>
          <w:tcPr>
            <w:tcW w:w="750" w:type="dxa"/>
            <w:shd w:val="clear" w:color="auto" w:fill="auto"/>
            <w:noWrap/>
            <w:tcMar>
              <w:top w:w="0" w:type="dxa"/>
              <w:left w:w="150" w:type="dxa"/>
              <w:bottom w:w="0" w:type="dxa"/>
              <w:right w:w="150" w:type="dxa"/>
            </w:tcMar>
            <w:hideMark/>
          </w:tcPr>
          <w:p w14:paraId="2425D0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9CB17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li $v0,5</w:t>
            </w:r>
          </w:p>
        </w:tc>
      </w:tr>
      <w:tr w:rsidR="00F90E9C" w:rsidRPr="00F90E9C" w14:paraId="21DF0F31" w14:textId="77777777" w:rsidTr="00F90E9C">
        <w:tc>
          <w:tcPr>
            <w:tcW w:w="750" w:type="dxa"/>
            <w:shd w:val="clear" w:color="auto" w:fill="FFFFFF"/>
            <w:noWrap/>
            <w:tcMar>
              <w:top w:w="0" w:type="dxa"/>
              <w:left w:w="150" w:type="dxa"/>
              <w:bottom w:w="0" w:type="dxa"/>
              <w:right w:w="150" w:type="dxa"/>
            </w:tcMar>
            <w:hideMark/>
          </w:tcPr>
          <w:p w14:paraId="517FFE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4F78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syscall</w:t>
            </w:r>
          </w:p>
        </w:tc>
      </w:tr>
      <w:tr w:rsidR="00F90E9C" w:rsidRPr="00F90E9C" w14:paraId="7BF11D9E" w14:textId="77777777" w:rsidTr="00F90E9C">
        <w:tc>
          <w:tcPr>
            <w:tcW w:w="750" w:type="dxa"/>
            <w:shd w:val="clear" w:color="auto" w:fill="auto"/>
            <w:noWrap/>
            <w:tcMar>
              <w:top w:w="0" w:type="dxa"/>
              <w:left w:w="150" w:type="dxa"/>
              <w:bottom w:w="0" w:type="dxa"/>
              <w:right w:w="150" w:type="dxa"/>
            </w:tcMar>
            <w:hideMark/>
          </w:tcPr>
          <w:p w14:paraId="05567E4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373B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move $t6,$v0</w:t>
            </w:r>
          </w:p>
        </w:tc>
      </w:tr>
      <w:tr w:rsidR="00F90E9C" w:rsidRPr="00F90E9C" w14:paraId="2E6D00D0" w14:textId="77777777" w:rsidTr="00F90E9C">
        <w:tc>
          <w:tcPr>
            <w:tcW w:w="750" w:type="dxa"/>
            <w:shd w:val="clear" w:color="auto" w:fill="FFFFFF"/>
            <w:noWrap/>
            <w:tcMar>
              <w:top w:w="0" w:type="dxa"/>
              <w:left w:w="150" w:type="dxa"/>
              <w:bottom w:w="0" w:type="dxa"/>
              <w:right w:w="150" w:type="dxa"/>
            </w:tcMar>
            <w:hideMark/>
          </w:tcPr>
          <w:p w14:paraId="6C0A2A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D1FF7A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p>
        </w:tc>
      </w:tr>
      <w:tr w:rsidR="00F90E9C" w:rsidRPr="00F90E9C" w14:paraId="46F76748" w14:textId="77777777" w:rsidTr="00F90E9C">
        <w:tc>
          <w:tcPr>
            <w:tcW w:w="750" w:type="dxa"/>
            <w:shd w:val="clear" w:color="auto" w:fill="auto"/>
            <w:noWrap/>
            <w:tcMar>
              <w:top w:w="0" w:type="dxa"/>
              <w:left w:w="150" w:type="dxa"/>
              <w:bottom w:w="0" w:type="dxa"/>
              <w:right w:w="150" w:type="dxa"/>
            </w:tcMar>
            <w:hideMark/>
          </w:tcPr>
          <w:p w14:paraId="26C4ED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BC6D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j WhileLoop</w:t>
            </w:r>
            <w:r w:rsidRPr="00F90E9C">
              <w:rPr>
                <w:rFonts w:ascii="Consolas" w:hAnsi="Consolas" w:cs="Segoe UI"/>
                <w:color w:val="24292E"/>
                <w:sz w:val="18"/>
                <w:szCs w:val="18"/>
                <w:lang w:eastAsia="en-US"/>
              </w:rPr>
              <w:tab/>
            </w:r>
          </w:p>
        </w:tc>
      </w:tr>
      <w:tr w:rsidR="00F90E9C" w:rsidRPr="00F90E9C" w14:paraId="2A9F4D1B" w14:textId="77777777" w:rsidTr="00F90E9C">
        <w:tc>
          <w:tcPr>
            <w:tcW w:w="750" w:type="dxa"/>
            <w:shd w:val="clear" w:color="auto" w:fill="FFFFFF"/>
            <w:noWrap/>
            <w:tcMar>
              <w:top w:w="0" w:type="dxa"/>
              <w:left w:w="150" w:type="dxa"/>
              <w:bottom w:w="0" w:type="dxa"/>
              <w:right w:w="150" w:type="dxa"/>
            </w:tcMar>
            <w:hideMark/>
          </w:tcPr>
          <w:p w14:paraId="1C41FC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88BD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AE8A8C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9298976" w14:textId="77777777" w:rsidTr="00F90E9C">
        <w:tc>
          <w:tcPr>
            <w:tcW w:w="750" w:type="dxa"/>
            <w:shd w:val="clear" w:color="auto" w:fill="auto"/>
            <w:noWrap/>
            <w:tcMar>
              <w:top w:w="0" w:type="dxa"/>
              <w:left w:w="150" w:type="dxa"/>
              <w:bottom w:w="0" w:type="dxa"/>
              <w:right w:w="150" w:type="dxa"/>
            </w:tcMar>
            <w:hideMark/>
          </w:tcPr>
          <w:p w14:paraId="3C5DDFD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786155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case2:</w:t>
            </w:r>
          </w:p>
        </w:tc>
      </w:tr>
      <w:tr w:rsidR="00F90E9C" w:rsidRPr="00F90E9C" w14:paraId="7EBAF921" w14:textId="77777777" w:rsidTr="00F90E9C">
        <w:tc>
          <w:tcPr>
            <w:tcW w:w="750" w:type="dxa"/>
            <w:shd w:val="clear" w:color="auto" w:fill="FFFFFF"/>
            <w:noWrap/>
            <w:tcMar>
              <w:top w:w="0" w:type="dxa"/>
              <w:left w:w="150" w:type="dxa"/>
              <w:bottom w:w="0" w:type="dxa"/>
              <w:right w:w="150" w:type="dxa"/>
            </w:tcMar>
            <w:hideMark/>
          </w:tcPr>
          <w:p w14:paraId="598B48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F5C33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F439515"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09D035D" w14:textId="77777777" w:rsidTr="00F90E9C">
        <w:tc>
          <w:tcPr>
            <w:tcW w:w="750" w:type="dxa"/>
            <w:shd w:val="clear" w:color="auto" w:fill="auto"/>
            <w:noWrap/>
            <w:tcMar>
              <w:top w:w="0" w:type="dxa"/>
              <w:left w:w="150" w:type="dxa"/>
              <w:bottom w:w="0" w:type="dxa"/>
              <w:right w:w="150" w:type="dxa"/>
            </w:tcMar>
            <w:hideMark/>
          </w:tcPr>
          <w:p w14:paraId="65F4512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8DA7A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31E57A3F" w14:textId="77777777" w:rsidTr="00F90E9C">
        <w:tc>
          <w:tcPr>
            <w:tcW w:w="750" w:type="dxa"/>
            <w:shd w:val="clear" w:color="auto" w:fill="FFFFFF"/>
            <w:noWrap/>
            <w:tcMar>
              <w:top w:w="0" w:type="dxa"/>
              <w:left w:w="150" w:type="dxa"/>
              <w:bottom w:w="0" w:type="dxa"/>
              <w:right w:w="150" w:type="dxa"/>
            </w:tcMar>
            <w:hideMark/>
          </w:tcPr>
          <w:p w14:paraId="4296D5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F963E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msg_0</w:t>
            </w:r>
          </w:p>
        </w:tc>
      </w:tr>
      <w:tr w:rsidR="00F90E9C" w:rsidRPr="00F90E9C" w14:paraId="6339C69A" w14:textId="77777777" w:rsidTr="00F90E9C">
        <w:tc>
          <w:tcPr>
            <w:tcW w:w="750" w:type="dxa"/>
            <w:shd w:val="clear" w:color="auto" w:fill="auto"/>
            <w:noWrap/>
            <w:tcMar>
              <w:top w:w="0" w:type="dxa"/>
              <w:left w:w="150" w:type="dxa"/>
              <w:bottom w:w="0" w:type="dxa"/>
              <w:right w:w="150" w:type="dxa"/>
            </w:tcMar>
            <w:hideMark/>
          </w:tcPr>
          <w:p w14:paraId="4B8F81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B68EC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syscall</w:t>
            </w:r>
          </w:p>
        </w:tc>
      </w:tr>
      <w:tr w:rsidR="00F90E9C" w:rsidRPr="00F90E9C" w14:paraId="5FD3C629" w14:textId="77777777" w:rsidTr="00F90E9C">
        <w:tc>
          <w:tcPr>
            <w:tcW w:w="750" w:type="dxa"/>
            <w:shd w:val="clear" w:color="auto" w:fill="FFFFFF"/>
            <w:noWrap/>
            <w:tcMar>
              <w:top w:w="0" w:type="dxa"/>
              <w:left w:w="150" w:type="dxa"/>
              <w:bottom w:w="0" w:type="dxa"/>
              <w:right w:w="150" w:type="dxa"/>
            </w:tcMar>
            <w:hideMark/>
          </w:tcPr>
          <w:p w14:paraId="3A84E1A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6D0B5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GS Mcq starts</w:t>
            </w:r>
          </w:p>
        </w:tc>
      </w:tr>
      <w:tr w:rsidR="00F90E9C" w:rsidRPr="00F90E9C" w14:paraId="311F5AEC" w14:textId="77777777" w:rsidTr="00F90E9C">
        <w:tc>
          <w:tcPr>
            <w:tcW w:w="750" w:type="dxa"/>
            <w:shd w:val="clear" w:color="auto" w:fill="auto"/>
            <w:noWrap/>
            <w:tcMar>
              <w:top w:w="0" w:type="dxa"/>
              <w:left w:w="150" w:type="dxa"/>
              <w:bottom w:w="0" w:type="dxa"/>
              <w:right w:w="150" w:type="dxa"/>
            </w:tcMar>
            <w:hideMark/>
          </w:tcPr>
          <w:p w14:paraId="5A65FE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5DB3B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6896CC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9D84AE8" w14:textId="77777777" w:rsidTr="00F90E9C">
        <w:tc>
          <w:tcPr>
            <w:tcW w:w="750" w:type="dxa"/>
            <w:shd w:val="clear" w:color="auto" w:fill="FFFFFF"/>
            <w:noWrap/>
            <w:tcMar>
              <w:top w:w="0" w:type="dxa"/>
              <w:left w:w="150" w:type="dxa"/>
              <w:bottom w:w="0" w:type="dxa"/>
              <w:right w:w="150" w:type="dxa"/>
            </w:tcMar>
            <w:hideMark/>
          </w:tcPr>
          <w:p w14:paraId="1AEFEBE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1399A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sques1</w:t>
            </w:r>
          </w:p>
        </w:tc>
      </w:tr>
      <w:tr w:rsidR="00F90E9C" w:rsidRPr="00F90E9C" w14:paraId="58047C57" w14:textId="77777777" w:rsidTr="00F90E9C">
        <w:tc>
          <w:tcPr>
            <w:tcW w:w="750" w:type="dxa"/>
            <w:shd w:val="clear" w:color="auto" w:fill="auto"/>
            <w:noWrap/>
            <w:tcMar>
              <w:top w:w="0" w:type="dxa"/>
              <w:left w:w="150" w:type="dxa"/>
              <w:bottom w:w="0" w:type="dxa"/>
              <w:right w:w="150" w:type="dxa"/>
            </w:tcMar>
            <w:hideMark/>
          </w:tcPr>
          <w:p w14:paraId="19BE59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68644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0EFDDB1" w14:textId="77777777" w:rsidTr="00F90E9C">
        <w:tc>
          <w:tcPr>
            <w:tcW w:w="750" w:type="dxa"/>
            <w:shd w:val="clear" w:color="auto" w:fill="FFFFFF"/>
            <w:noWrap/>
            <w:tcMar>
              <w:top w:w="0" w:type="dxa"/>
              <w:left w:w="150" w:type="dxa"/>
              <w:bottom w:w="0" w:type="dxa"/>
              <w:right w:w="150" w:type="dxa"/>
            </w:tcMar>
            <w:hideMark/>
          </w:tcPr>
          <w:p w14:paraId="3F230A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5C2B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30B1874" w14:textId="77777777" w:rsidTr="00F90E9C">
        <w:tc>
          <w:tcPr>
            <w:tcW w:w="750" w:type="dxa"/>
            <w:shd w:val="clear" w:color="auto" w:fill="auto"/>
            <w:noWrap/>
            <w:tcMar>
              <w:top w:w="0" w:type="dxa"/>
              <w:left w:w="150" w:type="dxa"/>
              <w:bottom w:w="0" w:type="dxa"/>
              <w:right w:w="150" w:type="dxa"/>
            </w:tcMar>
            <w:hideMark/>
          </w:tcPr>
          <w:p w14:paraId="3D18B2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820B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sq1opa</w:t>
            </w:r>
          </w:p>
        </w:tc>
      </w:tr>
      <w:tr w:rsidR="00F90E9C" w:rsidRPr="00F90E9C" w14:paraId="18950F09" w14:textId="77777777" w:rsidTr="00F90E9C">
        <w:tc>
          <w:tcPr>
            <w:tcW w:w="750" w:type="dxa"/>
            <w:shd w:val="clear" w:color="auto" w:fill="FFFFFF"/>
            <w:noWrap/>
            <w:tcMar>
              <w:top w:w="0" w:type="dxa"/>
              <w:left w:w="150" w:type="dxa"/>
              <w:bottom w:w="0" w:type="dxa"/>
              <w:right w:w="150" w:type="dxa"/>
            </w:tcMar>
            <w:hideMark/>
          </w:tcPr>
          <w:p w14:paraId="6BB5EC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3E42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23BA624" w14:textId="77777777" w:rsidTr="00F90E9C">
        <w:tc>
          <w:tcPr>
            <w:tcW w:w="750" w:type="dxa"/>
            <w:shd w:val="clear" w:color="auto" w:fill="auto"/>
            <w:noWrap/>
            <w:tcMar>
              <w:top w:w="0" w:type="dxa"/>
              <w:left w:w="150" w:type="dxa"/>
              <w:bottom w:w="0" w:type="dxa"/>
              <w:right w:w="150" w:type="dxa"/>
            </w:tcMar>
            <w:hideMark/>
          </w:tcPr>
          <w:p w14:paraId="296E82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A32E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A77D0CF" w14:textId="77777777" w:rsidTr="00F90E9C">
        <w:tc>
          <w:tcPr>
            <w:tcW w:w="750" w:type="dxa"/>
            <w:shd w:val="clear" w:color="auto" w:fill="FFFFFF"/>
            <w:noWrap/>
            <w:tcMar>
              <w:top w:w="0" w:type="dxa"/>
              <w:left w:w="150" w:type="dxa"/>
              <w:bottom w:w="0" w:type="dxa"/>
              <w:right w:w="150" w:type="dxa"/>
            </w:tcMar>
            <w:hideMark/>
          </w:tcPr>
          <w:p w14:paraId="45616B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549F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sq1opb</w:t>
            </w:r>
          </w:p>
        </w:tc>
      </w:tr>
      <w:tr w:rsidR="00F90E9C" w:rsidRPr="00F90E9C" w14:paraId="4ED80B1A" w14:textId="77777777" w:rsidTr="00F90E9C">
        <w:tc>
          <w:tcPr>
            <w:tcW w:w="750" w:type="dxa"/>
            <w:shd w:val="clear" w:color="auto" w:fill="auto"/>
            <w:noWrap/>
            <w:tcMar>
              <w:top w:w="0" w:type="dxa"/>
              <w:left w:w="150" w:type="dxa"/>
              <w:bottom w:w="0" w:type="dxa"/>
              <w:right w:w="150" w:type="dxa"/>
            </w:tcMar>
            <w:hideMark/>
          </w:tcPr>
          <w:p w14:paraId="419270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9FFA1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7DA5F04" w14:textId="77777777" w:rsidTr="00F90E9C">
        <w:tc>
          <w:tcPr>
            <w:tcW w:w="750" w:type="dxa"/>
            <w:shd w:val="clear" w:color="auto" w:fill="FFFFFF"/>
            <w:noWrap/>
            <w:tcMar>
              <w:top w:w="0" w:type="dxa"/>
              <w:left w:w="150" w:type="dxa"/>
              <w:bottom w:w="0" w:type="dxa"/>
              <w:right w:w="150" w:type="dxa"/>
            </w:tcMar>
            <w:hideMark/>
          </w:tcPr>
          <w:p w14:paraId="512EBBA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8E22C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20294DC" w14:textId="77777777" w:rsidTr="00F90E9C">
        <w:tc>
          <w:tcPr>
            <w:tcW w:w="750" w:type="dxa"/>
            <w:shd w:val="clear" w:color="auto" w:fill="auto"/>
            <w:noWrap/>
            <w:tcMar>
              <w:top w:w="0" w:type="dxa"/>
              <w:left w:w="150" w:type="dxa"/>
              <w:bottom w:w="0" w:type="dxa"/>
              <w:right w:w="150" w:type="dxa"/>
            </w:tcMar>
            <w:hideMark/>
          </w:tcPr>
          <w:p w14:paraId="3F7C03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3AF95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sq1opc</w:t>
            </w:r>
          </w:p>
        </w:tc>
      </w:tr>
      <w:tr w:rsidR="00F90E9C" w:rsidRPr="00F90E9C" w14:paraId="16AB9D6A" w14:textId="77777777" w:rsidTr="00F90E9C">
        <w:tc>
          <w:tcPr>
            <w:tcW w:w="750" w:type="dxa"/>
            <w:shd w:val="clear" w:color="auto" w:fill="FFFFFF"/>
            <w:noWrap/>
            <w:tcMar>
              <w:top w:w="0" w:type="dxa"/>
              <w:left w:w="150" w:type="dxa"/>
              <w:bottom w:w="0" w:type="dxa"/>
              <w:right w:w="150" w:type="dxa"/>
            </w:tcMar>
            <w:hideMark/>
          </w:tcPr>
          <w:p w14:paraId="4815A7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D9AC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D60C917" w14:textId="77777777" w:rsidTr="00F90E9C">
        <w:tc>
          <w:tcPr>
            <w:tcW w:w="750" w:type="dxa"/>
            <w:shd w:val="clear" w:color="auto" w:fill="auto"/>
            <w:noWrap/>
            <w:tcMar>
              <w:top w:w="0" w:type="dxa"/>
              <w:left w:w="150" w:type="dxa"/>
              <w:bottom w:w="0" w:type="dxa"/>
              <w:right w:w="150" w:type="dxa"/>
            </w:tcMar>
            <w:hideMark/>
          </w:tcPr>
          <w:p w14:paraId="50C2A1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5C18D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AD8C316" w14:textId="77777777" w:rsidTr="00F90E9C">
        <w:tc>
          <w:tcPr>
            <w:tcW w:w="750" w:type="dxa"/>
            <w:shd w:val="clear" w:color="auto" w:fill="FFFFFF"/>
            <w:noWrap/>
            <w:tcMar>
              <w:top w:w="0" w:type="dxa"/>
              <w:left w:w="150" w:type="dxa"/>
              <w:bottom w:w="0" w:type="dxa"/>
              <w:right w:w="150" w:type="dxa"/>
            </w:tcMar>
            <w:hideMark/>
          </w:tcPr>
          <w:p w14:paraId="050F7A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D1F6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sq1opd</w:t>
            </w:r>
          </w:p>
        </w:tc>
      </w:tr>
      <w:tr w:rsidR="00F90E9C" w:rsidRPr="00F90E9C" w14:paraId="2FAEE865" w14:textId="77777777" w:rsidTr="00F90E9C">
        <w:tc>
          <w:tcPr>
            <w:tcW w:w="750" w:type="dxa"/>
            <w:shd w:val="clear" w:color="auto" w:fill="auto"/>
            <w:noWrap/>
            <w:tcMar>
              <w:top w:w="0" w:type="dxa"/>
              <w:left w:w="150" w:type="dxa"/>
              <w:bottom w:w="0" w:type="dxa"/>
              <w:right w:w="150" w:type="dxa"/>
            </w:tcMar>
            <w:hideMark/>
          </w:tcPr>
          <w:p w14:paraId="28C0FA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E5A0CE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37C9B01" w14:textId="77777777" w:rsidTr="00F90E9C">
        <w:tc>
          <w:tcPr>
            <w:tcW w:w="750" w:type="dxa"/>
            <w:shd w:val="clear" w:color="auto" w:fill="FFFFFF"/>
            <w:noWrap/>
            <w:tcMar>
              <w:top w:w="0" w:type="dxa"/>
              <w:left w:w="150" w:type="dxa"/>
              <w:bottom w:w="0" w:type="dxa"/>
              <w:right w:w="150" w:type="dxa"/>
            </w:tcMar>
            <w:hideMark/>
          </w:tcPr>
          <w:p w14:paraId="64162D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1E32E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AE79072" w14:textId="77777777" w:rsidTr="00F90E9C">
        <w:tc>
          <w:tcPr>
            <w:tcW w:w="750" w:type="dxa"/>
            <w:shd w:val="clear" w:color="auto" w:fill="auto"/>
            <w:noWrap/>
            <w:tcMar>
              <w:top w:w="0" w:type="dxa"/>
              <w:left w:w="150" w:type="dxa"/>
              <w:bottom w:w="0" w:type="dxa"/>
              <w:right w:w="150" w:type="dxa"/>
            </w:tcMar>
            <w:hideMark/>
          </w:tcPr>
          <w:p w14:paraId="1E5344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B7462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CBF3F82" w14:textId="77777777" w:rsidTr="00F90E9C">
        <w:tc>
          <w:tcPr>
            <w:tcW w:w="750" w:type="dxa"/>
            <w:shd w:val="clear" w:color="auto" w:fill="FFFFFF"/>
            <w:noWrap/>
            <w:tcMar>
              <w:top w:w="0" w:type="dxa"/>
              <w:left w:w="150" w:type="dxa"/>
              <w:bottom w:w="0" w:type="dxa"/>
              <w:right w:w="150" w:type="dxa"/>
            </w:tcMar>
            <w:hideMark/>
          </w:tcPr>
          <w:p w14:paraId="609D4A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3F9EE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347C7426" w14:textId="77777777" w:rsidTr="00F90E9C">
        <w:tc>
          <w:tcPr>
            <w:tcW w:w="750" w:type="dxa"/>
            <w:shd w:val="clear" w:color="auto" w:fill="auto"/>
            <w:noWrap/>
            <w:tcMar>
              <w:top w:w="0" w:type="dxa"/>
              <w:left w:w="150" w:type="dxa"/>
              <w:bottom w:w="0" w:type="dxa"/>
              <w:right w:w="150" w:type="dxa"/>
            </w:tcMar>
            <w:hideMark/>
          </w:tcPr>
          <w:p w14:paraId="2FF43E4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8064B1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15609FB" w14:textId="77777777" w:rsidTr="00F90E9C">
        <w:tc>
          <w:tcPr>
            <w:tcW w:w="750" w:type="dxa"/>
            <w:shd w:val="clear" w:color="auto" w:fill="FFFFFF"/>
            <w:noWrap/>
            <w:tcMar>
              <w:top w:w="0" w:type="dxa"/>
              <w:left w:w="150" w:type="dxa"/>
              <w:bottom w:w="0" w:type="dxa"/>
              <w:right w:w="150" w:type="dxa"/>
            </w:tcMar>
            <w:hideMark/>
          </w:tcPr>
          <w:p w14:paraId="25809C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0ABF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8F7EBCD" w14:textId="77777777" w:rsidTr="00F90E9C">
        <w:tc>
          <w:tcPr>
            <w:tcW w:w="750" w:type="dxa"/>
            <w:shd w:val="clear" w:color="auto" w:fill="auto"/>
            <w:noWrap/>
            <w:tcMar>
              <w:top w:w="0" w:type="dxa"/>
              <w:left w:w="150" w:type="dxa"/>
              <w:bottom w:w="0" w:type="dxa"/>
              <w:right w:w="150" w:type="dxa"/>
            </w:tcMar>
            <w:hideMark/>
          </w:tcPr>
          <w:p w14:paraId="5CC99E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DDB166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0B32D3E" w14:textId="77777777" w:rsidTr="00F90E9C">
        <w:tc>
          <w:tcPr>
            <w:tcW w:w="750" w:type="dxa"/>
            <w:shd w:val="clear" w:color="auto" w:fill="FFFFFF"/>
            <w:noWrap/>
            <w:tcMar>
              <w:top w:w="0" w:type="dxa"/>
              <w:left w:w="150" w:type="dxa"/>
              <w:bottom w:w="0" w:type="dxa"/>
              <w:right w:w="150" w:type="dxa"/>
            </w:tcMar>
            <w:hideMark/>
          </w:tcPr>
          <w:p w14:paraId="7A1DE4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D991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4754114" w14:textId="77777777" w:rsidTr="00F90E9C">
        <w:tc>
          <w:tcPr>
            <w:tcW w:w="750" w:type="dxa"/>
            <w:shd w:val="clear" w:color="auto" w:fill="auto"/>
            <w:noWrap/>
            <w:tcMar>
              <w:top w:w="0" w:type="dxa"/>
              <w:left w:w="150" w:type="dxa"/>
              <w:bottom w:w="0" w:type="dxa"/>
              <w:right w:w="150" w:type="dxa"/>
            </w:tcMar>
            <w:hideMark/>
          </w:tcPr>
          <w:p w14:paraId="14DB5F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EF5BD8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90EF3ED" w14:textId="77777777" w:rsidTr="00F90E9C">
        <w:tc>
          <w:tcPr>
            <w:tcW w:w="750" w:type="dxa"/>
            <w:shd w:val="clear" w:color="auto" w:fill="FFFFFF"/>
            <w:noWrap/>
            <w:tcMar>
              <w:top w:w="0" w:type="dxa"/>
              <w:left w:w="150" w:type="dxa"/>
              <w:bottom w:w="0" w:type="dxa"/>
              <w:right w:w="150" w:type="dxa"/>
            </w:tcMar>
            <w:hideMark/>
          </w:tcPr>
          <w:p w14:paraId="514E96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E9C3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057D3904" w14:textId="77777777" w:rsidTr="00F90E9C">
        <w:tc>
          <w:tcPr>
            <w:tcW w:w="750" w:type="dxa"/>
            <w:shd w:val="clear" w:color="auto" w:fill="auto"/>
            <w:noWrap/>
            <w:tcMar>
              <w:top w:w="0" w:type="dxa"/>
              <w:left w:w="150" w:type="dxa"/>
              <w:bottom w:w="0" w:type="dxa"/>
              <w:right w:w="150" w:type="dxa"/>
            </w:tcMar>
            <w:hideMark/>
          </w:tcPr>
          <w:p w14:paraId="4DB0C3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13DA8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562754C3" w14:textId="77777777" w:rsidTr="00F90E9C">
        <w:tc>
          <w:tcPr>
            <w:tcW w:w="750" w:type="dxa"/>
            <w:shd w:val="clear" w:color="auto" w:fill="FFFFFF"/>
            <w:noWrap/>
            <w:tcMar>
              <w:top w:w="0" w:type="dxa"/>
              <w:left w:w="150" w:type="dxa"/>
              <w:bottom w:w="0" w:type="dxa"/>
              <w:right w:w="150" w:type="dxa"/>
            </w:tcMar>
            <w:hideMark/>
          </w:tcPr>
          <w:p w14:paraId="3000F01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F07B7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$t0, sanswer</w:t>
            </w:r>
          </w:p>
        </w:tc>
      </w:tr>
      <w:tr w:rsidR="00F90E9C" w:rsidRPr="00F90E9C" w14:paraId="7A67529B" w14:textId="77777777" w:rsidTr="00F90E9C">
        <w:tc>
          <w:tcPr>
            <w:tcW w:w="750" w:type="dxa"/>
            <w:shd w:val="clear" w:color="auto" w:fill="auto"/>
            <w:noWrap/>
            <w:tcMar>
              <w:top w:w="0" w:type="dxa"/>
              <w:left w:w="150" w:type="dxa"/>
              <w:bottom w:w="0" w:type="dxa"/>
              <w:right w:w="150" w:type="dxa"/>
            </w:tcMar>
            <w:hideMark/>
          </w:tcPr>
          <w:p w14:paraId="3DEBA4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256A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0($t0)</w:t>
            </w:r>
          </w:p>
        </w:tc>
      </w:tr>
      <w:tr w:rsidR="00F90E9C" w:rsidRPr="00F90E9C" w14:paraId="4FB10717" w14:textId="77777777" w:rsidTr="00F90E9C">
        <w:tc>
          <w:tcPr>
            <w:tcW w:w="750" w:type="dxa"/>
            <w:shd w:val="clear" w:color="auto" w:fill="FFFFFF"/>
            <w:noWrap/>
            <w:tcMar>
              <w:top w:w="0" w:type="dxa"/>
              <w:left w:w="150" w:type="dxa"/>
              <w:bottom w:w="0" w:type="dxa"/>
              <w:right w:w="150" w:type="dxa"/>
            </w:tcMar>
            <w:hideMark/>
          </w:tcPr>
          <w:p w14:paraId="68D8F3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0B04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$v0,sL1</w:t>
            </w:r>
          </w:p>
        </w:tc>
      </w:tr>
      <w:tr w:rsidR="00F90E9C" w:rsidRPr="00F90E9C" w14:paraId="4EC5A29C" w14:textId="77777777" w:rsidTr="00F90E9C">
        <w:tc>
          <w:tcPr>
            <w:tcW w:w="750" w:type="dxa"/>
            <w:shd w:val="clear" w:color="auto" w:fill="auto"/>
            <w:noWrap/>
            <w:tcMar>
              <w:top w:w="0" w:type="dxa"/>
              <w:left w:w="150" w:type="dxa"/>
              <w:bottom w:w="0" w:type="dxa"/>
              <w:right w:w="150" w:type="dxa"/>
            </w:tcMar>
            <w:hideMark/>
          </w:tcPr>
          <w:p w14:paraId="5569E6A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AC190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31AE4BF3" w14:textId="77777777" w:rsidTr="00F90E9C">
        <w:tc>
          <w:tcPr>
            <w:tcW w:w="750" w:type="dxa"/>
            <w:shd w:val="clear" w:color="auto" w:fill="FFFFFF"/>
            <w:noWrap/>
            <w:tcMar>
              <w:top w:w="0" w:type="dxa"/>
              <w:left w:w="150" w:type="dxa"/>
              <w:bottom w:w="0" w:type="dxa"/>
              <w:right w:w="150" w:type="dxa"/>
            </w:tcMar>
            <w:hideMark/>
          </w:tcPr>
          <w:p w14:paraId="0EFC095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FF6A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62A6BD05"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C16A206" w14:textId="77777777" w:rsidTr="00F90E9C">
        <w:tc>
          <w:tcPr>
            <w:tcW w:w="750" w:type="dxa"/>
            <w:shd w:val="clear" w:color="auto" w:fill="auto"/>
            <w:noWrap/>
            <w:tcMar>
              <w:top w:w="0" w:type="dxa"/>
              <w:left w:w="150" w:type="dxa"/>
              <w:bottom w:w="0" w:type="dxa"/>
              <w:right w:w="150" w:type="dxa"/>
            </w:tcMar>
            <w:hideMark/>
          </w:tcPr>
          <w:p w14:paraId="06A468A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C5035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sL1:move $v0, $0</w:t>
            </w:r>
          </w:p>
        </w:tc>
      </w:tr>
      <w:tr w:rsidR="00F90E9C" w:rsidRPr="00F90E9C" w14:paraId="3B551DF4" w14:textId="77777777" w:rsidTr="00F90E9C">
        <w:tc>
          <w:tcPr>
            <w:tcW w:w="750" w:type="dxa"/>
            <w:shd w:val="clear" w:color="auto" w:fill="FFFFFF"/>
            <w:noWrap/>
            <w:tcMar>
              <w:top w:w="0" w:type="dxa"/>
              <w:left w:w="150" w:type="dxa"/>
              <w:bottom w:w="0" w:type="dxa"/>
              <w:right w:w="150" w:type="dxa"/>
            </w:tcMar>
            <w:hideMark/>
          </w:tcPr>
          <w:p w14:paraId="6B52A3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5B72E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sques2</w:t>
            </w:r>
          </w:p>
        </w:tc>
      </w:tr>
      <w:tr w:rsidR="00F90E9C" w:rsidRPr="00F90E9C" w14:paraId="10104C11" w14:textId="77777777" w:rsidTr="00F90E9C">
        <w:tc>
          <w:tcPr>
            <w:tcW w:w="750" w:type="dxa"/>
            <w:shd w:val="clear" w:color="auto" w:fill="auto"/>
            <w:noWrap/>
            <w:tcMar>
              <w:top w:w="0" w:type="dxa"/>
              <w:left w:w="150" w:type="dxa"/>
              <w:bottom w:w="0" w:type="dxa"/>
              <w:right w:w="150" w:type="dxa"/>
            </w:tcMar>
            <w:hideMark/>
          </w:tcPr>
          <w:p w14:paraId="4B6AFF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D492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A4B3FFF" w14:textId="77777777" w:rsidTr="00F90E9C">
        <w:tc>
          <w:tcPr>
            <w:tcW w:w="750" w:type="dxa"/>
            <w:shd w:val="clear" w:color="auto" w:fill="FFFFFF"/>
            <w:noWrap/>
            <w:tcMar>
              <w:top w:w="0" w:type="dxa"/>
              <w:left w:w="150" w:type="dxa"/>
              <w:bottom w:w="0" w:type="dxa"/>
              <w:right w:w="150" w:type="dxa"/>
            </w:tcMar>
            <w:hideMark/>
          </w:tcPr>
          <w:p w14:paraId="5C42E5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6156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63366A2" w14:textId="77777777" w:rsidTr="00F90E9C">
        <w:tc>
          <w:tcPr>
            <w:tcW w:w="750" w:type="dxa"/>
            <w:shd w:val="clear" w:color="auto" w:fill="auto"/>
            <w:noWrap/>
            <w:tcMar>
              <w:top w:w="0" w:type="dxa"/>
              <w:left w:w="150" w:type="dxa"/>
              <w:bottom w:w="0" w:type="dxa"/>
              <w:right w:w="150" w:type="dxa"/>
            </w:tcMar>
            <w:hideMark/>
          </w:tcPr>
          <w:p w14:paraId="63E317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A1582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sq2opa</w:t>
            </w:r>
          </w:p>
        </w:tc>
      </w:tr>
      <w:tr w:rsidR="00F90E9C" w:rsidRPr="00F90E9C" w14:paraId="21EDB693" w14:textId="77777777" w:rsidTr="00F90E9C">
        <w:tc>
          <w:tcPr>
            <w:tcW w:w="750" w:type="dxa"/>
            <w:shd w:val="clear" w:color="auto" w:fill="FFFFFF"/>
            <w:noWrap/>
            <w:tcMar>
              <w:top w:w="0" w:type="dxa"/>
              <w:left w:w="150" w:type="dxa"/>
              <w:bottom w:w="0" w:type="dxa"/>
              <w:right w:w="150" w:type="dxa"/>
            </w:tcMar>
            <w:hideMark/>
          </w:tcPr>
          <w:p w14:paraId="3CF53F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78B31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09E3019" w14:textId="77777777" w:rsidTr="00F90E9C">
        <w:tc>
          <w:tcPr>
            <w:tcW w:w="750" w:type="dxa"/>
            <w:shd w:val="clear" w:color="auto" w:fill="auto"/>
            <w:noWrap/>
            <w:tcMar>
              <w:top w:w="0" w:type="dxa"/>
              <w:left w:w="150" w:type="dxa"/>
              <w:bottom w:w="0" w:type="dxa"/>
              <w:right w:w="150" w:type="dxa"/>
            </w:tcMar>
            <w:hideMark/>
          </w:tcPr>
          <w:p w14:paraId="3781FA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6368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EBAC0DB" w14:textId="77777777" w:rsidTr="00F90E9C">
        <w:tc>
          <w:tcPr>
            <w:tcW w:w="750" w:type="dxa"/>
            <w:shd w:val="clear" w:color="auto" w:fill="FFFFFF"/>
            <w:noWrap/>
            <w:tcMar>
              <w:top w:w="0" w:type="dxa"/>
              <w:left w:w="150" w:type="dxa"/>
              <w:bottom w:w="0" w:type="dxa"/>
              <w:right w:w="150" w:type="dxa"/>
            </w:tcMar>
            <w:hideMark/>
          </w:tcPr>
          <w:p w14:paraId="5FA809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8D95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sq2opb</w:t>
            </w:r>
          </w:p>
        </w:tc>
      </w:tr>
      <w:tr w:rsidR="00F90E9C" w:rsidRPr="00F90E9C" w14:paraId="33ACAA5E" w14:textId="77777777" w:rsidTr="00F90E9C">
        <w:tc>
          <w:tcPr>
            <w:tcW w:w="750" w:type="dxa"/>
            <w:shd w:val="clear" w:color="auto" w:fill="auto"/>
            <w:noWrap/>
            <w:tcMar>
              <w:top w:w="0" w:type="dxa"/>
              <w:left w:w="150" w:type="dxa"/>
              <w:bottom w:w="0" w:type="dxa"/>
              <w:right w:w="150" w:type="dxa"/>
            </w:tcMar>
            <w:hideMark/>
          </w:tcPr>
          <w:p w14:paraId="0D858A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24A3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0A6466C" w14:textId="77777777" w:rsidTr="00F90E9C">
        <w:tc>
          <w:tcPr>
            <w:tcW w:w="750" w:type="dxa"/>
            <w:shd w:val="clear" w:color="auto" w:fill="FFFFFF"/>
            <w:noWrap/>
            <w:tcMar>
              <w:top w:w="0" w:type="dxa"/>
              <w:left w:w="150" w:type="dxa"/>
              <w:bottom w:w="0" w:type="dxa"/>
              <w:right w:w="150" w:type="dxa"/>
            </w:tcMar>
            <w:hideMark/>
          </w:tcPr>
          <w:p w14:paraId="0210A9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35D7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FCAADB4" w14:textId="77777777" w:rsidTr="00F90E9C">
        <w:tc>
          <w:tcPr>
            <w:tcW w:w="750" w:type="dxa"/>
            <w:shd w:val="clear" w:color="auto" w:fill="auto"/>
            <w:noWrap/>
            <w:tcMar>
              <w:top w:w="0" w:type="dxa"/>
              <w:left w:w="150" w:type="dxa"/>
              <w:bottom w:w="0" w:type="dxa"/>
              <w:right w:w="150" w:type="dxa"/>
            </w:tcMar>
            <w:hideMark/>
          </w:tcPr>
          <w:p w14:paraId="75E87C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019C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sq2opc</w:t>
            </w:r>
          </w:p>
        </w:tc>
      </w:tr>
      <w:tr w:rsidR="00F90E9C" w:rsidRPr="00F90E9C" w14:paraId="5AC3E68F" w14:textId="77777777" w:rsidTr="00F90E9C">
        <w:tc>
          <w:tcPr>
            <w:tcW w:w="750" w:type="dxa"/>
            <w:shd w:val="clear" w:color="auto" w:fill="FFFFFF"/>
            <w:noWrap/>
            <w:tcMar>
              <w:top w:w="0" w:type="dxa"/>
              <w:left w:w="150" w:type="dxa"/>
              <w:bottom w:w="0" w:type="dxa"/>
              <w:right w:w="150" w:type="dxa"/>
            </w:tcMar>
            <w:hideMark/>
          </w:tcPr>
          <w:p w14:paraId="3D7696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674B6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F915F52" w14:textId="77777777" w:rsidTr="00F90E9C">
        <w:tc>
          <w:tcPr>
            <w:tcW w:w="750" w:type="dxa"/>
            <w:shd w:val="clear" w:color="auto" w:fill="auto"/>
            <w:noWrap/>
            <w:tcMar>
              <w:top w:w="0" w:type="dxa"/>
              <w:left w:w="150" w:type="dxa"/>
              <w:bottom w:w="0" w:type="dxa"/>
              <w:right w:w="150" w:type="dxa"/>
            </w:tcMar>
            <w:hideMark/>
          </w:tcPr>
          <w:p w14:paraId="2870F4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69A2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1182960" w14:textId="77777777" w:rsidTr="00F90E9C">
        <w:tc>
          <w:tcPr>
            <w:tcW w:w="750" w:type="dxa"/>
            <w:shd w:val="clear" w:color="auto" w:fill="FFFFFF"/>
            <w:noWrap/>
            <w:tcMar>
              <w:top w:w="0" w:type="dxa"/>
              <w:left w:w="150" w:type="dxa"/>
              <w:bottom w:w="0" w:type="dxa"/>
              <w:right w:w="150" w:type="dxa"/>
            </w:tcMar>
            <w:hideMark/>
          </w:tcPr>
          <w:p w14:paraId="47029C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32920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sq2opd</w:t>
            </w:r>
          </w:p>
        </w:tc>
      </w:tr>
      <w:tr w:rsidR="00F90E9C" w:rsidRPr="00F90E9C" w14:paraId="287C62F8" w14:textId="77777777" w:rsidTr="00F90E9C">
        <w:tc>
          <w:tcPr>
            <w:tcW w:w="750" w:type="dxa"/>
            <w:shd w:val="clear" w:color="auto" w:fill="auto"/>
            <w:noWrap/>
            <w:tcMar>
              <w:top w:w="0" w:type="dxa"/>
              <w:left w:w="150" w:type="dxa"/>
              <w:bottom w:w="0" w:type="dxa"/>
              <w:right w:w="150" w:type="dxa"/>
            </w:tcMar>
            <w:hideMark/>
          </w:tcPr>
          <w:p w14:paraId="66F808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7506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E328795" w14:textId="77777777" w:rsidTr="00F90E9C">
        <w:tc>
          <w:tcPr>
            <w:tcW w:w="750" w:type="dxa"/>
            <w:shd w:val="clear" w:color="auto" w:fill="FFFFFF"/>
            <w:noWrap/>
            <w:tcMar>
              <w:top w:w="0" w:type="dxa"/>
              <w:left w:w="150" w:type="dxa"/>
              <w:bottom w:w="0" w:type="dxa"/>
              <w:right w:w="150" w:type="dxa"/>
            </w:tcMar>
            <w:hideMark/>
          </w:tcPr>
          <w:p w14:paraId="46ED88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A050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D5275D6" w14:textId="77777777" w:rsidTr="00F90E9C">
        <w:tc>
          <w:tcPr>
            <w:tcW w:w="750" w:type="dxa"/>
            <w:shd w:val="clear" w:color="auto" w:fill="auto"/>
            <w:noWrap/>
            <w:tcMar>
              <w:top w:w="0" w:type="dxa"/>
              <w:left w:w="150" w:type="dxa"/>
              <w:bottom w:w="0" w:type="dxa"/>
              <w:right w:w="150" w:type="dxa"/>
            </w:tcMar>
            <w:hideMark/>
          </w:tcPr>
          <w:p w14:paraId="13880F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CE7B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8C4D126" w14:textId="77777777" w:rsidTr="00F90E9C">
        <w:tc>
          <w:tcPr>
            <w:tcW w:w="750" w:type="dxa"/>
            <w:shd w:val="clear" w:color="auto" w:fill="FFFFFF"/>
            <w:noWrap/>
            <w:tcMar>
              <w:top w:w="0" w:type="dxa"/>
              <w:left w:w="150" w:type="dxa"/>
              <w:bottom w:w="0" w:type="dxa"/>
              <w:right w:w="150" w:type="dxa"/>
            </w:tcMar>
            <w:hideMark/>
          </w:tcPr>
          <w:p w14:paraId="1F7F78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470C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7B53A7AD" w14:textId="77777777" w:rsidTr="00F90E9C">
        <w:tc>
          <w:tcPr>
            <w:tcW w:w="750" w:type="dxa"/>
            <w:shd w:val="clear" w:color="auto" w:fill="auto"/>
            <w:noWrap/>
            <w:tcMar>
              <w:top w:w="0" w:type="dxa"/>
              <w:left w:w="150" w:type="dxa"/>
              <w:bottom w:w="0" w:type="dxa"/>
              <w:right w:w="150" w:type="dxa"/>
            </w:tcMar>
            <w:hideMark/>
          </w:tcPr>
          <w:p w14:paraId="119883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2F710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EC87449" w14:textId="77777777" w:rsidTr="00F90E9C">
        <w:tc>
          <w:tcPr>
            <w:tcW w:w="750" w:type="dxa"/>
            <w:shd w:val="clear" w:color="auto" w:fill="FFFFFF"/>
            <w:noWrap/>
            <w:tcMar>
              <w:top w:w="0" w:type="dxa"/>
              <w:left w:w="150" w:type="dxa"/>
              <w:bottom w:w="0" w:type="dxa"/>
              <w:right w:w="150" w:type="dxa"/>
            </w:tcMar>
            <w:hideMark/>
          </w:tcPr>
          <w:p w14:paraId="53549C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F255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1E4F2DD" w14:textId="77777777" w:rsidTr="00F90E9C">
        <w:tc>
          <w:tcPr>
            <w:tcW w:w="750" w:type="dxa"/>
            <w:shd w:val="clear" w:color="auto" w:fill="auto"/>
            <w:noWrap/>
            <w:tcMar>
              <w:top w:w="0" w:type="dxa"/>
              <w:left w:w="150" w:type="dxa"/>
              <w:bottom w:w="0" w:type="dxa"/>
              <w:right w:w="150" w:type="dxa"/>
            </w:tcMar>
            <w:hideMark/>
          </w:tcPr>
          <w:p w14:paraId="2B21F6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10402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421675B3" w14:textId="77777777" w:rsidTr="00F90E9C">
        <w:tc>
          <w:tcPr>
            <w:tcW w:w="750" w:type="dxa"/>
            <w:shd w:val="clear" w:color="auto" w:fill="FFFFFF"/>
            <w:noWrap/>
            <w:tcMar>
              <w:top w:w="0" w:type="dxa"/>
              <w:left w:w="150" w:type="dxa"/>
              <w:bottom w:w="0" w:type="dxa"/>
              <w:right w:w="150" w:type="dxa"/>
            </w:tcMar>
            <w:hideMark/>
          </w:tcPr>
          <w:p w14:paraId="6745DA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CD25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6ACA993" w14:textId="77777777" w:rsidTr="00F90E9C">
        <w:tc>
          <w:tcPr>
            <w:tcW w:w="750" w:type="dxa"/>
            <w:shd w:val="clear" w:color="auto" w:fill="auto"/>
            <w:noWrap/>
            <w:tcMar>
              <w:top w:w="0" w:type="dxa"/>
              <w:left w:w="150" w:type="dxa"/>
              <w:bottom w:w="0" w:type="dxa"/>
              <w:right w:w="150" w:type="dxa"/>
            </w:tcMar>
            <w:hideMark/>
          </w:tcPr>
          <w:p w14:paraId="72AE20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2886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D7A1467" w14:textId="77777777" w:rsidTr="00F90E9C">
        <w:tc>
          <w:tcPr>
            <w:tcW w:w="750" w:type="dxa"/>
            <w:shd w:val="clear" w:color="auto" w:fill="FFFFFF"/>
            <w:noWrap/>
            <w:tcMar>
              <w:top w:w="0" w:type="dxa"/>
              <w:left w:w="150" w:type="dxa"/>
              <w:bottom w:w="0" w:type="dxa"/>
              <w:right w:w="150" w:type="dxa"/>
            </w:tcMar>
            <w:hideMark/>
          </w:tcPr>
          <w:p w14:paraId="18F22C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B4D5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0EC270F0" w14:textId="77777777" w:rsidTr="00F90E9C">
        <w:tc>
          <w:tcPr>
            <w:tcW w:w="750" w:type="dxa"/>
            <w:shd w:val="clear" w:color="auto" w:fill="auto"/>
            <w:noWrap/>
            <w:tcMar>
              <w:top w:w="0" w:type="dxa"/>
              <w:left w:w="150" w:type="dxa"/>
              <w:bottom w:w="0" w:type="dxa"/>
              <w:right w:w="150" w:type="dxa"/>
            </w:tcMar>
            <w:hideMark/>
          </w:tcPr>
          <w:p w14:paraId="0F6D76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6715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53372970" w14:textId="77777777" w:rsidTr="00F90E9C">
        <w:tc>
          <w:tcPr>
            <w:tcW w:w="750" w:type="dxa"/>
            <w:shd w:val="clear" w:color="auto" w:fill="FFFFFF"/>
            <w:noWrap/>
            <w:tcMar>
              <w:top w:w="0" w:type="dxa"/>
              <w:left w:w="150" w:type="dxa"/>
              <w:bottom w:w="0" w:type="dxa"/>
              <w:right w:w="150" w:type="dxa"/>
            </w:tcMar>
            <w:hideMark/>
          </w:tcPr>
          <w:p w14:paraId="547350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DD4F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527AB4D" w14:textId="77777777" w:rsidTr="00F90E9C">
        <w:tc>
          <w:tcPr>
            <w:tcW w:w="750" w:type="dxa"/>
            <w:shd w:val="clear" w:color="auto" w:fill="auto"/>
            <w:noWrap/>
            <w:tcMar>
              <w:top w:w="0" w:type="dxa"/>
              <w:left w:w="150" w:type="dxa"/>
              <w:bottom w:w="0" w:type="dxa"/>
              <w:right w:w="150" w:type="dxa"/>
            </w:tcMar>
            <w:hideMark/>
          </w:tcPr>
          <w:p w14:paraId="063D94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387A0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1($t0)</w:t>
            </w:r>
          </w:p>
        </w:tc>
      </w:tr>
      <w:tr w:rsidR="00F90E9C" w:rsidRPr="00F90E9C" w14:paraId="581C593D" w14:textId="77777777" w:rsidTr="00F90E9C">
        <w:tc>
          <w:tcPr>
            <w:tcW w:w="750" w:type="dxa"/>
            <w:shd w:val="clear" w:color="auto" w:fill="FFFFFF"/>
            <w:noWrap/>
            <w:tcMar>
              <w:top w:w="0" w:type="dxa"/>
              <w:left w:w="150" w:type="dxa"/>
              <w:bottom w:w="0" w:type="dxa"/>
              <w:right w:w="150" w:type="dxa"/>
            </w:tcMar>
            <w:hideMark/>
          </w:tcPr>
          <w:p w14:paraId="5DE36D8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EDDB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$v0,sL2</w:t>
            </w:r>
          </w:p>
        </w:tc>
      </w:tr>
      <w:tr w:rsidR="00F90E9C" w:rsidRPr="00F90E9C" w14:paraId="33410008" w14:textId="77777777" w:rsidTr="00F90E9C">
        <w:tc>
          <w:tcPr>
            <w:tcW w:w="750" w:type="dxa"/>
            <w:shd w:val="clear" w:color="auto" w:fill="auto"/>
            <w:noWrap/>
            <w:tcMar>
              <w:top w:w="0" w:type="dxa"/>
              <w:left w:w="150" w:type="dxa"/>
              <w:bottom w:w="0" w:type="dxa"/>
              <w:right w:w="150" w:type="dxa"/>
            </w:tcMar>
            <w:hideMark/>
          </w:tcPr>
          <w:p w14:paraId="529850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47BD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5A0E9D60" w14:textId="77777777" w:rsidTr="00F90E9C">
        <w:tc>
          <w:tcPr>
            <w:tcW w:w="750" w:type="dxa"/>
            <w:shd w:val="clear" w:color="auto" w:fill="FFFFFF"/>
            <w:noWrap/>
            <w:tcMar>
              <w:top w:w="0" w:type="dxa"/>
              <w:left w:w="150" w:type="dxa"/>
              <w:bottom w:w="0" w:type="dxa"/>
              <w:right w:w="150" w:type="dxa"/>
            </w:tcMar>
            <w:hideMark/>
          </w:tcPr>
          <w:p w14:paraId="5FAAF2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3519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C26DD8F"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22681AF" w14:textId="77777777" w:rsidTr="00F90E9C">
        <w:tc>
          <w:tcPr>
            <w:tcW w:w="750" w:type="dxa"/>
            <w:shd w:val="clear" w:color="auto" w:fill="auto"/>
            <w:noWrap/>
            <w:tcMar>
              <w:top w:w="0" w:type="dxa"/>
              <w:left w:w="150" w:type="dxa"/>
              <w:bottom w:w="0" w:type="dxa"/>
              <w:right w:w="150" w:type="dxa"/>
            </w:tcMar>
            <w:hideMark/>
          </w:tcPr>
          <w:p w14:paraId="7DB85153"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314DB1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sL2:move $v0, $0</w:t>
            </w:r>
          </w:p>
        </w:tc>
      </w:tr>
      <w:tr w:rsidR="00F90E9C" w:rsidRPr="00F90E9C" w14:paraId="46BFB620" w14:textId="77777777" w:rsidTr="00F90E9C">
        <w:tc>
          <w:tcPr>
            <w:tcW w:w="750" w:type="dxa"/>
            <w:shd w:val="clear" w:color="auto" w:fill="FFFFFF"/>
            <w:noWrap/>
            <w:tcMar>
              <w:top w:w="0" w:type="dxa"/>
              <w:left w:w="150" w:type="dxa"/>
              <w:bottom w:w="0" w:type="dxa"/>
              <w:right w:w="150" w:type="dxa"/>
            </w:tcMar>
            <w:hideMark/>
          </w:tcPr>
          <w:p w14:paraId="4A49FF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3DAAA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sques3</w:t>
            </w:r>
          </w:p>
        </w:tc>
      </w:tr>
      <w:tr w:rsidR="00F90E9C" w:rsidRPr="00F90E9C" w14:paraId="1AB3E756" w14:textId="77777777" w:rsidTr="00F90E9C">
        <w:tc>
          <w:tcPr>
            <w:tcW w:w="750" w:type="dxa"/>
            <w:shd w:val="clear" w:color="auto" w:fill="auto"/>
            <w:noWrap/>
            <w:tcMar>
              <w:top w:w="0" w:type="dxa"/>
              <w:left w:w="150" w:type="dxa"/>
              <w:bottom w:w="0" w:type="dxa"/>
              <w:right w:w="150" w:type="dxa"/>
            </w:tcMar>
            <w:hideMark/>
          </w:tcPr>
          <w:p w14:paraId="43BAB66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CF5546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3753E59" w14:textId="77777777" w:rsidTr="00F90E9C">
        <w:tc>
          <w:tcPr>
            <w:tcW w:w="750" w:type="dxa"/>
            <w:shd w:val="clear" w:color="auto" w:fill="FFFFFF"/>
            <w:noWrap/>
            <w:tcMar>
              <w:top w:w="0" w:type="dxa"/>
              <w:left w:w="150" w:type="dxa"/>
              <w:bottom w:w="0" w:type="dxa"/>
              <w:right w:w="150" w:type="dxa"/>
            </w:tcMar>
            <w:hideMark/>
          </w:tcPr>
          <w:p w14:paraId="02BE81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8341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07E28C8" w14:textId="77777777" w:rsidTr="00F90E9C">
        <w:tc>
          <w:tcPr>
            <w:tcW w:w="750" w:type="dxa"/>
            <w:shd w:val="clear" w:color="auto" w:fill="auto"/>
            <w:noWrap/>
            <w:tcMar>
              <w:top w:w="0" w:type="dxa"/>
              <w:left w:w="150" w:type="dxa"/>
              <w:bottom w:w="0" w:type="dxa"/>
              <w:right w:w="150" w:type="dxa"/>
            </w:tcMar>
            <w:hideMark/>
          </w:tcPr>
          <w:p w14:paraId="43E59B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A7FB6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sq3opa</w:t>
            </w:r>
          </w:p>
        </w:tc>
      </w:tr>
      <w:tr w:rsidR="00F90E9C" w:rsidRPr="00F90E9C" w14:paraId="18E7D56C" w14:textId="77777777" w:rsidTr="00F90E9C">
        <w:tc>
          <w:tcPr>
            <w:tcW w:w="750" w:type="dxa"/>
            <w:shd w:val="clear" w:color="auto" w:fill="FFFFFF"/>
            <w:noWrap/>
            <w:tcMar>
              <w:top w:w="0" w:type="dxa"/>
              <w:left w:w="150" w:type="dxa"/>
              <w:bottom w:w="0" w:type="dxa"/>
              <w:right w:w="150" w:type="dxa"/>
            </w:tcMar>
            <w:hideMark/>
          </w:tcPr>
          <w:p w14:paraId="32EF61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7ADF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9E04EE0" w14:textId="77777777" w:rsidTr="00F90E9C">
        <w:tc>
          <w:tcPr>
            <w:tcW w:w="750" w:type="dxa"/>
            <w:shd w:val="clear" w:color="auto" w:fill="auto"/>
            <w:noWrap/>
            <w:tcMar>
              <w:top w:w="0" w:type="dxa"/>
              <w:left w:w="150" w:type="dxa"/>
              <w:bottom w:w="0" w:type="dxa"/>
              <w:right w:w="150" w:type="dxa"/>
            </w:tcMar>
            <w:hideMark/>
          </w:tcPr>
          <w:p w14:paraId="10F35A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F486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BD4517F" w14:textId="77777777" w:rsidTr="00F90E9C">
        <w:tc>
          <w:tcPr>
            <w:tcW w:w="750" w:type="dxa"/>
            <w:shd w:val="clear" w:color="auto" w:fill="FFFFFF"/>
            <w:noWrap/>
            <w:tcMar>
              <w:top w:w="0" w:type="dxa"/>
              <w:left w:w="150" w:type="dxa"/>
              <w:bottom w:w="0" w:type="dxa"/>
              <w:right w:w="150" w:type="dxa"/>
            </w:tcMar>
            <w:hideMark/>
          </w:tcPr>
          <w:p w14:paraId="0D3EDD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FB19CA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sq3opb</w:t>
            </w:r>
          </w:p>
        </w:tc>
      </w:tr>
      <w:tr w:rsidR="00F90E9C" w:rsidRPr="00F90E9C" w14:paraId="6CEE2F36" w14:textId="77777777" w:rsidTr="00F90E9C">
        <w:tc>
          <w:tcPr>
            <w:tcW w:w="750" w:type="dxa"/>
            <w:shd w:val="clear" w:color="auto" w:fill="auto"/>
            <w:noWrap/>
            <w:tcMar>
              <w:top w:w="0" w:type="dxa"/>
              <w:left w:w="150" w:type="dxa"/>
              <w:bottom w:w="0" w:type="dxa"/>
              <w:right w:w="150" w:type="dxa"/>
            </w:tcMar>
            <w:hideMark/>
          </w:tcPr>
          <w:p w14:paraId="3B4734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C54B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948B702" w14:textId="77777777" w:rsidTr="00F90E9C">
        <w:tc>
          <w:tcPr>
            <w:tcW w:w="750" w:type="dxa"/>
            <w:shd w:val="clear" w:color="auto" w:fill="FFFFFF"/>
            <w:noWrap/>
            <w:tcMar>
              <w:top w:w="0" w:type="dxa"/>
              <w:left w:w="150" w:type="dxa"/>
              <w:bottom w:w="0" w:type="dxa"/>
              <w:right w:w="150" w:type="dxa"/>
            </w:tcMar>
            <w:hideMark/>
          </w:tcPr>
          <w:p w14:paraId="08960F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FED9A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9B4D1C9" w14:textId="77777777" w:rsidTr="00F90E9C">
        <w:tc>
          <w:tcPr>
            <w:tcW w:w="750" w:type="dxa"/>
            <w:shd w:val="clear" w:color="auto" w:fill="auto"/>
            <w:noWrap/>
            <w:tcMar>
              <w:top w:w="0" w:type="dxa"/>
              <w:left w:w="150" w:type="dxa"/>
              <w:bottom w:w="0" w:type="dxa"/>
              <w:right w:w="150" w:type="dxa"/>
            </w:tcMar>
            <w:hideMark/>
          </w:tcPr>
          <w:p w14:paraId="55A1A9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DF7C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sq3opc</w:t>
            </w:r>
          </w:p>
        </w:tc>
      </w:tr>
      <w:tr w:rsidR="00F90E9C" w:rsidRPr="00F90E9C" w14:paraId="402526E3" w14:textId="77777777" w:rsidTr="00F90E9C">
        <w:tc>
          <w:tcPr>
            <w:tcW w:w="750" w:type="dxa"/>
            <w:shd w:val="clear" w:color="auto" w:fill="FFFFFF"/>
            <w:noWrap/>
            <w:tcMar>
              <w:top w:w="0" w:type="dxa"/>
              <w:left w:w="150" w:type="dxa"/>
              <w:bottom w:w="0" w:type="dxa"/>
              <w:right w:w="150" w:type="dxa"/>
            </w:tcMar>
            <w:hideMark/>
          </w:tcPr>
          <w:p w14:paraId="08E0FF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ABEADF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7B67C65" w14:textId="77777777" w:rsidTr="00F90E9C">
        <w:tc>
          <w:tcPr>
            <w:tcW w:w="750" w:type="dxa"/>
            <w:shd w:val="clear" w:color="auto" w:fill="auto"/>
            <w:noWrap/>
            <w:tcMar>
              <w:top w:w="0" w:type="dxa"/>
              <w:left w:w="150" w:type="dxa"/>
              <w:bottom w:w="0" w:type="dxa"/>
              <w:right w:w="150" w:type="dxa"/>
            </w:tcMar>
            <w:hideMark/>
          </w:tcPr>
          <w:p w14:paraId="6C51AE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ADB9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81AA409" w14:textId="77777777" w:rsidTr="00F90E9C">
        <w:tc>
          <w:tcPr>
            <w:tcW w:w="750" w:type="dxa"/>
            <w:shd w:val="clear" w:color="auto" w:fill="FFFFFF"/>
            <w:noWrap/>
            <w:tcMar>
              <w:top w:w="0" w:type="dxa"/>
              <w:left w:w="150" w:type="dxa"/>
              <w:bottom w:w="0" w:type="dxa"/>
              <w:right w:w="150" w:type="dxa"/>
            </w:tcMar>
            <w:hideMark/>
          </w:tcPr>
          <w:p w14:paraId="5ECF30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D71F6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sq3opd</w:t>
            </w:r>
          </w:p>
        </w:tc>
      </w:tr>
      <w:tr w:rsidR="00F90E9C" w:rsidRPr="00F90E9C" w14:paraId="0C3E769C" w14:textId="77777777" w:rsidTr="00F90E9C">
        <w:tc>
          <w:tcPr>
            <w:tcW w:w="750" w:type="dxa"/>
            <w:shd w:val="clear" w:color="auto" w:fill="auto"/>
            <w:noWrap/>
            <w:tcMar>
              <w:top w:w="0" w:type="dxa"/>
              <w:left w:w="150" w:type="dxa"/>
              <w:bottom w:w="0" w:type="dxa"/>
              <w:right w:w="150" w:type="dxa"/>
            </w:tcMar>
            <w:hideMark/>
          </w:tcPr>
          <w:p w14:paraId="2113C1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DE459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3F6F169" w14:textId="77777777" w:rsidTr="00F90E9C">
        <w:tc>
          <w:tcPr>
            <w:tcW w:w="750" w:type="dxa"/>
            <w:shd w:val="clear" w:color="auto" w:fill="FFFFFF"/>
            <w:noWrap/>
            <w:tcMar>
              <w:top w:w="0" w:type="dxa"/>
              <w:left w:w="150" w:type="dxa"/>
              <w:bottom w:w="0" w:type="dxa"/>
              <w:right w:w="150" w:type="dxa"/>
            </w:tcMar>
            <w:hideMark/>
          </w:tcPr>
          <w:p w14:paraId="5358EE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5D2D3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B2ECD34" w14:textId="77777777" w:rsidTr="00F90E9C">
        <w:tc>
          <w:tcPr>
            <w:tcW w:w="750" w:type="dxa"/>
            <w:shd w:val="clear" w:color="auto" w:fill="auto"/>
            <w:noWrap/>
            <w:tcMar>
              <w:top w:w="0" w:type="dxa"/>
              <w:left w:w="150" w:type="dxa"/>
              <w:bottom w:w="0" w:type="dxa"/>
              <w:right w:w="150" w:type="dxa"/>
            </w:tcMar>
            <w:hideMark/>
          </w:tcPr>
          <w:p w14:paraId="43982D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1B1C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6EC44D6" w14:textId="77777777" w:rsidTr="00F90E9C">
        <w:tc>
          <w:tcPr>
            <w:tcW w:w="750" w:type="dxa"/>
            <w:shd w:val="clear" w:color="auto" w:fill="FFFFFF"/>
            <w:noWrap/>
            <w:tcMar>
              <w:top w:w="0" w:type="dxa"/>
              <w:left w:w="150" w:type="dxa"/>
              <w:bottom w:w="0" w:type="dxa"/>
              <w:right w:w="150" w:type="dxa"/>
            </w:tcMar>
            <w:hideMark/>
          </w:tcPr>
          <w:p w14:paraId="7D8347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053B8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0FEEDB25" w14:textId="77777777" w:rsidTr="00F90E9C">
        <w:tc>
          <w:tcPr>
            <w:tcW w:w="750" w:type="dxa"/>
            <w:shd w:val="clear" w:color="auto" w:fill="auto"/>
            <w:noWrap/>
            <w:tcMar>
              <w:top w:w="0" w:type="dxa"/>
              <w:left w:w="150" w:type="dxa"/>
              <w:bottom w:w="0" w:type="dxa"/>
              <w:right w:w="150" w:type="dxa"/>
            </w:tcMar>
            <w:hideMark/>
          </w:tcPr>
          <w:p w14:paraId="01197C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C7C5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448D419" w14:textId="77777777" w:rsidTr="00F90E9C">
        <w:tc>
          <w:tcPr>
            <w:tcW w:w="750" w:type="dxa"/>
            <w:shd w:val="clear" w:color="auto" w:fill="FFFFFF"/>
            <w:noWrap/>
            <w:tcMar>
              <w:top w:w="0" w:type="dxa"/>
              <w:left w:w="150" w:type="dxa"/>
              <w:bottom w:w="0" w:type="dxa"/>
              <w:right w:w="150" w:type="dxa"/>
            </w:tcMar>
            <w:hideMark/>
          </w:tcPr>
          <w:p w14:paraId="5959DD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A1C6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6687D6A2" w14:textId="77777777" w:rsidTr="00F90E9C">
        <w:tc>
          <w:tcPr>
            <w:tcW w:w="750" w:type="dxa"/>
            <w:shd w:val="clear" w:color="auto" w:fill="auto"/>
            <w:noWrap/>
            <w:tcMar>
              <w:top w:w="0" w:type="dxa"/>
              <w:left w:w="150" w:type="dxa"/>
              <w:bottom w:w="0" w:type="dxa"/>
              <w:right w:w="150" w:type="dxa"/>
            </w:tcMar>
            <w:hideMark/>
          </w:tcPr>
          <w:p w14:paraId="38FD94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322A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4882A0C" w14:textId="77777777" w:rsidTr="00F90E9C">
        <w:tc>
          <w:tcPr>
            <w:tcW w:w="750" w:type="dxa"/>
            <w:shd w:val="clear" w:color="auto" w:fill="FFFFFF"/>
            <w:noWrap/>
            <w:tcMar>
              <w:top w:w="0" w:type="dxa"/>
              <w:left w:w="150" w:type="dxa"/>
              <w:bottom w:w="0" w:type="dxa"/>
              <w:right w:w="150" w:type="dxa"/>
            </w:tcMar>
            <w:hideMark/>
          </w:tcPr>
          <w:p w14:paraId="0441F52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167572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14BECB1" w14:textId="77777777" w:rsidTr="00F90E9C">
        <w:tc>
          <w:tcPr>
            <w:tcW w:w="750" w:type="dxa"/>
            <w:shd w:val="clear" w:color="auto" w:fill="auto"/>
            <w:noWrap/>
            <w:tcMar>
              <w:top w:w="0" w:type="dxa"/>
              <w:left w:w="150" w:type="dxa"/>
              <w:bottom w:w="0" w:type="dxa"/>
              <w:right w:w="150" w:type="dxa"/>
            </w:tcMar>
            <w:hideMark/>
          </w:tcPr>
          <w:p w14:paraId="16C1D9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5D396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F29B7FF" w14:textId="77777777" w:rsidTr="00F90E9C">
        <w:tc>
          <w:tcPr>
            <w:tcW w:w="750" w:type="dxa"/>
            <w:shd w:val="clear" w:color="auto" w:fill="FFFFFF"/>
            <w:noWrap/>
            <w:tcMar>
              <w:top w:w="0" w:type="dxa"/>
              <w:left w:w="150" w:type="dxa"/>
              <w:bottom w:w="0" w:type="dxa"/>
              <w:right w:w="150" w:type="dxa"/>
            </w:tcMar>
            <w:hideMark/>
          </w:tcPr>
          <w:p w14:paraId="18C416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58F8D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2BB146EA" w14:textId="77777777" w:rsidTr="00F90E9C">
        <w:tc>
          <w:tcPr>
            <w:tcW w:w="750" w:type="dxa"/>
            <w:shd w:val="clear" w:color="auto" w:fill="auto"/>
            <w:noWrap/>
            <w:tcMar>
              <w:top w:w="0" w:type="dxa"/>
              <w:left w:w="150" w:type="dxa"/>
              <w:bottom w:w="0" w:type="dxa"/>
              <w:right w:w="150" w:type="dxa"/>
            </w:tcMar>
            <w:hideMark/>
          </w:tcPr>
          <w:p w14:paraId="5E8487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5D9F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2($t0)</w:t>
            </w:r>
          </w:p>
        </w:tc>
      </w:tr>
      <w:tr w:rsidR="00F90E9C" w:rsidRPr="00F90E9C" w14:paraId="683E2170" w14:textId="77777777" w:rsidTr="00F90E9C">
        <w:tc>
          <w:tcPr>
            <w:tcW w:w="750" w:type="dxa"/>
            <w:shd w:val="clear" w:color="auto" w:fill="FFFFFF"/>
            <w:noWrap/>
            <w:tcMar>
              <w:top w:w="0" w:type="dxa"/>
              <w:left w:w="150" w:type="dxa"/>
              <w:bottom w:w="0" w:type="dxa"/>
              <w:right w:w="150" w:type="dxa"/>
            </w:tcMar>
            <w:hideMark/>
          </w:tcPr>
          <w:p w14:paraId="4AFA3B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CBFE1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$v0,sL3</w:t>
            </w:r>
          </w:p>
        </w:tc>
      </w:tr>
      <w:tr w:rsidR="00F90E9C" w:rsidRPr="00F90E9C" w14:paraId="43A129A3" w14:textId="77777777" w:rsidTr="00F90E9C">
        <w:tc>
          <w:tcPr>
            <w:tcW w:w="750" w:type="dxa"/>
            <w:shd w:val="clear" w:color="auto" w:fill="auto"/>
            <w:noWrap/>
            <w:tcMar>
              <w:top w:w="0" w:type="dxa"/>
              <w:left w:w="150" w:type="dxa"/>
              <w:bottom w:w="0" w:type="dxa"/>
              <w:right w:w="150" w:type="dxa"/>
            </w:tcMar>
            <w:hideMark/>
          </w:tcPr>
          <w:p w14:paraId="3295BF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EF97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t>addi $t7,$t7,1</w:t>
            </w:r>
          </w:p>
        </w:tc>
      </w:tr>
      <w:tr w:rsidR="00F90E9C" w:rsidRPr="00F90E9C" w14:paraId="745AB091" w14:textId="77777777" w:rsidTr="00F90E9C">
        <w:tc>
          <w:tcPr>
            <w:tcW w:w="750" w:type="dxa"/>
            <w:shd w:val="clear" w:color="auto" w:fill="FFFFFF"/>
            <w:noWrap/>
            <w:tcMar>
              <w:top w:w="0" w:type="dxa"/>
              <w:left w:w="150" w:type="dxa"/>
              <w:bottom w:w="0" w:type="dxa"/>
              <w:right w:w="150" w:type="dxa"/>
            </w:tcMar>
            <w:hideMark/>
          </w:tcPr>
          <w:p w14:paraId="18C728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B764C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6873A8DB" w14:textId="77777777" w:rsidTr="00F90E9C">
        <w:tc>
          <w:tcPr>
            <w:tcW w:w="750" w:type="dxa"/>
            <w:shd w:val="clear" w:color="auto" w:fill="auto"/>
            <w:noWrap/>
            <w:tcMar>
              <w:top w:w="0" w:type="dxa"/>
              <w:left w:w="150" w:type="dxa"/>
              <w:bottom w:w="0" w:type="dxa"/>
              <w:right w:w="150" w:type="dxa"/>
            </w:tcMar>
            <w:hideMark/>
          </w:tcPr>
          <w:p w14:paraId="56348F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64BB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025D874C" w14:textId="77777777" w:rsidTr="00F90E9C">
        <w:tc>
          <w:tcPr>
            <w:tcW w:w="750" w:type="dxa"/>
            <w:shd w:val="clear" w:color="auto" w:fill="FFFFFF"/>
            <w:noWrap/>
            <w:tcMar>
              <w:top w:w="0" w:type="dxa"/>
              <w:left w:w="150" w:type="dxa"/>
              <w:bottom w:w="0" w:type="dxa"/>
              <w:right w:w="150" w:type="dxa"/>
            </w:tcMar>
            <w:hideMark/>
          </w:tcPr>
          <w:p w14:paraId="3821D8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8961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sL3:move $v0, $0</w:t>
            </w:r>
          </w:p>
        </w:tc>
      </w:tr>
      <w:tr w:rsidR="00F90E9C" w:rsidRPr="00F90E9C" w14:paraId="515CB6A8" w14:textId="77777777" w:rsidTr="00F90E9C">
        <w:tc>
          <w:tcPr>
            <w:tcW w:w="750" w:type="dxa"/>
            <w:shd w:val="clear" w:color="auto" w:fill="auto"/>
            <w:noWrap/>
            <w:tcMar>
              <w:top w:w="0" w:type="dxa"/>
              <w:left w:w="150" w:type="dxa"/>
              <w:bottom w:w="0" w:type="dxa"/>
              <w:right w:w="150" w:type="dxa"/>
            </w:tcMar>
            <w:hideMark/>
          </w:tcPr>
          <w:p w14:paraId="591C11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EA73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sques4</w:t>
            </w:r>
          </w:p>
        </w:tc>
      </w:tr>
      <w:tr w:rsidR="00F90E9C" w:rsidRPr="00F90E9C" w14:paraId="6D05A8CF" w14:textId="77777777" w:rsidTr="00F90E9C">
        <w:tc>
          <w:tcPr>
            <w:tcW w:w="750" w:type="dxa"/>
            <w:shd w:val="clear" w:color="auto" w:fill="FFFFFF"/>
            <w:noWrap/>
            <w:tcMar>
              <w:top w:w="0" w:type="dxa"/>
              <w:left w:w="150" w:type="dxa"/>
              <w:bottom w:w="0" w:type="dxa"/>
              <w:right w:w="150" w:type="dxa"/>
            </w:tcMar>
            <w:hideMark/>
          </w:tcPr>
          <w:p w14:paraId="6CD832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1F18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0544516" w14:textId="77777777" w:rsidTr="00F90E9C">
        <w:tc>
          <w:tcPr>
            <w:tcW w:w="750" w:type="dxa"/>
            <w:shd w:val="clear" w:color="auto" w:fill="auto"/>
            <w:noWrap/>
            <w:tcMar>
              <w:top w:w="0" w:type="dxa"/>
              <w:left w:w="150" w:type="dxa"/>
              <w:bottom w:w="0" w:type="dxa"/>
              <w:right w:w="150" w:type="dxa"/>
            </w:tcMar>
            <w:hideMark/>
          </w:tcPr>
          <w:p w14:paraId="0D2A01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822F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7159C29" w14:textId="77777777" w:rsidTr="00F90E9C">
        <w:tc>
          <w:tcPr>
            <w:tcW w:w="750" w:type="dxa"/>
            <w:shd w:val="clear" w:color="auto" w:fill="FFFFFF"/>
            <w:noWrap/>
            <w:tcMar>
              <w:top w:w="0" w:type="dxa"/>
              <w:left w:w="150" w:type="dxa"/>
              <w:bottom w:w="0" w:type="dxa"/>
              <w:right w:w="150" w:type="dxa"/>
            </w:tcMar>
            <w:hideMark/>
          </w:tcPr>
          <w:p w14:paraId="1BEB59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EDEDE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sq4opa</w:t>
            </w:r>
          </w:p>
        </w:tc>
      </w:tr>
      <w:tr w:rsidR="00F90E9C" w:rsidRPr="00F90E9C" w14:paraId="164DEE9A" w14:textId="77777777" w:rsidTr="00F90E9C">
        <w:tc>
          <w:tcPr>
            <w:tcW w:w="750" w:type="dxa"/>
            <w:shd w:val="clear" w:color="auto" w:fill="auto"/>
            <w:noWrap/>
            <w:tcMar>
              <w:top w:w="0" w:type="dxa"/>
              <w:left w:w="150" w:type="dxa"/>
              <w:bottom w:w="0" w:type="dxa"/>
              <w:right w:w="150" w:type="dxa"/>
            </w:tcMar>
            <w:hideMark/>
          </w:tcPr>
          <w:p w14:paraId="5314B4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53CF8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763462C" w14:textId="77777777" w:rsidTr="00F90E9C">
        <w:tc>
          <w:tcPr>
            <w:tcW w:w="750" w:type="dxa"/>
            <w:shd w:val="clear" w:color="auto" w:fill="FFFFFF"/>
            <w:noWrap/>
            <w:tcMar>
              <w:top w:w="0" w:type="dxa"/>
              <w:left w:w="150" w:type="dxa"/>
              <w:bottom w:w="0" w:type="dxa"/>
              <w:right w:w="150" w:type="dxa"/>
            </w:tcMar>
            <w:hideMark/>
          </w:tcPr>
          <w:p w14:paraId="46C73B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302E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38AC4FB" w14:textId="77777777" w:rsidTr="00F90E9C">
        <w:tc>
          <w:tcPr>
            <w:tcW w:w="750" w:type="dxa"/>
            <w:shd w:val="clear" w:color="auto" w:fill="auto"/>
            <w:noWrap/>
            <w:tcMar>
              <w:top w:w="0" w:type="dxa"/>
              <w:left w:w="150" w:type="dxa"/>
              <w:bottom w:w="0" w:type="dxa"/>
              <w:right w:w="150" w:type="dxa"/>
            </w:tcMar>
            <w:hideMark/>
          </w:tcPr>
          <w:p w14:paraId="2687C8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218FC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sq4opb</w:t>
            </w:r>
          </w:p>
        </w:tc>
      </w:tr>
      <w:tr w:rsidR="00F90E9C" w:rsidRPr="00F90E9C" w14:paraId="701ACBD0" w14:textId="77777777" w:rsidTr="00F90E9C">
        <w:tc>
          <w:tcPr>
            <w:tcW w:w="750" w:type="dxa"/>
            <w:shd w:val="clear" w:color="auto" w:fill="FFFFFF"/>
            <w:noWrap/>
            <w:tcMar>
              <w:top w:w="0" w:type="dxa"/>
              <w:left w:w="150" w:type="dxa"/>
              <w:bottom w:w="0" w:type="dxa"/>
              <w:right w:w="150" w:type="dxa"/>
            </w:tcMar>
            <w:hideMark/>
          </w:tcPr>
          <w:p w14:paraId="0DB3C2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46ED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16A8D8D" w14:textId="77777777" w:rsidTr="00F90E9C">
        <w:tc>
          <w:tcPr>
            <w:tcW w:w="750" w:type="dxa"/>
            <w:shd w:val="clear" w:color="auto" w:fill="auto"/>
            <w:noWrap/>
            <w:tcMar>
              <w:top w:w="0" w:type="dxa"/>
              <w:left w:w="150" w:type="dxa"/>
              <w:bottom w:w="0" w:type="dxa"/>
              <w:right w:w="150" w:type="dxa"/>
            </w:tcMar>
            <w:hideMark/>
          </w:tcPr>
          <w:p w14:paraId="4F09E3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5DE0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41385A6" w14:textId="77777777" w:rsidTr="00F90E9C">
        <w:tc>
          <w:tcPr>
            <w:tcW w:w="750" w:type="dxa"/>
            <w:shd w:val="clear" w:color="auto" w:fill="FFFFFF"/>
            <w:noWrap/>
            <w:tcMar>
              <w:top w:w="0" w:type="dxa"/>
              <w:left w:w="150" w:type="dxa"/>
              <w:bottom w:w="0" w:type="dxa"/>
              <w:right w:w="150" w:type="dxa"/>
            </w:tcMar>
            <w:hideMark/>
          </w:tcPr>
          <w:p w14:paraId="5FC520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8857C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sq4opc</w:t>
            </w:r>
          </w:p>
        </w:tc>
      </w:tr>
      <w:tr w:rsidR="00F90E9C" w:rsidRPr="00F90E9C" w14:paraId="54F979F4" w14:textId="77777777" w:rsidTr="00F90E9C">
        <w:tc>
          <w:tcPr>
            <w:tcW w:w="750" w:type="dxa"/>
            <w:shd w:val="clear" w:color="auto" w:fill="auto"/>
            <w:noWrap/>
            <w:tcMar>
              <w:top w:w="0" w:type="dxa"/>
              <w:left w:w="150" w:type="dxa"/>
              <w:bottom w:w="0" w:type="dxa"/>
              <w:right w:w="150" w:type="dxa"/>
            </w:tcMar>
            <w:hideMark/>
          </w:tcPr>
          <w:p w14:paraId="1BFAEB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42D32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EE6AA7" w14:textId="77777777" w:rsidTr="00F90E9C">
        <w:tc>
          <w:tcPr>
            <w:tcW w:w="750" w:type="dxa"/>
            <w:shd w:val="clear" w:color="auto" w:fill="FFFFFF"/>
            <w:noWrap/>
            <w:tcMar>
              <w:top w:w="0" w:type="dxa"/>
              <w:left w:w="150" w:type="dxa"/>
              <w:bottom w:w="0" w:type="dxa"/>
              <w:right w:w="150" w:type="dxa"/>
            </w:tcMar>
            <w:hideMark/>
          </w:tcPr>
          <w:p w14:paraId="01C875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621C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9F7D998" w14:textId="77777777" w:rsidTr="00F90E9C">
        <w:tc>
          <w:tcPr>
            <w:tcW w:w="750" w:type="dxa"/>
            <w:shd w:val="clear" w:color="auto" w:fill="auto"/>
            <w:noWrap/>
            <w:tcMar>
              <w:top w:w="0" w:type="dxa"/>
              <w:left w:w="150" w:type="dxa"/>
              <w:bottom w:w="0" w:type="dxa"/>
              <w:right w:w="150" w:type="dxa"/>
            </w:tcMar>
            <w:hideMark/>
          </w:tcPr>
          <w:p w14:paraId="3D7E44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236C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sq4opd</w:t>
            </w:r>
          </w:p>
        </w:tc>
      </w:tr>
      <w:tr w:rsidR="00F90E9C" w:rsidRPr="00F90E9C" w14:paraId="4EF1B5A2" w14:textId="77777777" w:rsidTr="00F90E9C">
        <w:tc>
          <w:tcPr>
            <w:tcW w:w="750" w:type="dxa"/>
            <w:shd w:val="clear" w:color="auto" w:fill="FFFFFF"/>
            <w:noWrap/>
            <w:tcMar>
              <w:top w:w="0" w:type="dxa"/>
              <w:left w:w="150" w:type="dxa"/>
              <w:bottom w:w="0" w:type="dxa"/>
              <w:right w:w="150" w:type="dxa"/>
            </w:tcMar>
            <w:hideMark/>
          </w:tcPr>
          <w:p w14:paraId="146391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D0FF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788ECA6" w14:textId="77777777" w:rsidTr="00F90E9C">
        <w:tc>
          <w:tcPr>
            <w:tcW w:w="750" w:type="dxa"/>
            <w:shd w:val="clear" w:color="auto" w:fill="auto"/>
            <w:noWrap/>
            <w:tcMar>
              <w:top w:w="0" w:type="dxa"/>
              <w:left w:w="150" w:type="dxa"/>
              <w:bottom w:w="0" w:type="dxa"/>
              <w:right w:w="150" w:type="dxa"/>
            </w:tcMar>
            <w:hideMark/>
          </w:tcPr>
          <w:p w14:paraId="29D1EC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5BA2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D3C35DD" w14:textId="77777777" w:rsidTr="00F90E9C">
        <w:tc>
          <w:tcPr>
            <w:tcW w:w="750" w:type="dxa"/>
            <w:shd w:val="clear" w:color="auto" w:fill="FFFFFF"/>
            <w:noWrap/>
            <w:tcMar>
              <w:top w:w="0" w:type="dxa"/>
              <w:left w:w="150" w:type="dxa"/>
              <w:bottom w:w="0" w:type="dxa"/>
              <w:right w:w="150" w:type="dxa"/>
            </w:tcMar>
            <w:hideMark/>
          </w:tcPr>
          <w:p w14:paraId="3AEB78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670B7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FB73C87" w14:textId="77777777" w:rsidTr="00F90E9C">
        <w:tc>
          <w:tcPr>
            <w:tcW w:w="750" w:type="dxa"/>
            <w:shd w:val="clear" w:color="auto" w:fill="auto"/>
            <w:noWrap/>
            <w:tcMar>
              <w:top w:w="0" w:type="dxa"/>
              <w:left w:w="150" w:type="dxa"/>
              <w:bottom w:w="0" w:type="dxa"/>
              <w:right w:w="150" w:type="dxa"/>
            </w:tcMar>
            <w:hideMark/>
          </w:tcPr>
          <w:p w14:paraId="69EB38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FD314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168218D5" w14:textId="77777777" w:rsidTr="00F90E9C">
        <w:tc>
          <w:tcPr>
            <w:tcW w:w="750" w:type="dxa"/>
            <w:shd w:val="clear" w:color="auto" w:fill="FFFFFF"/>
            <w:noWrap/>
            <w:tcMar>
              <w:top w:w="0" w:type="dxa"/>
              <w:left w:w="150" w:type="dxa"/>
              <w:bottom w:w="0" w:type="dxa"/>
              <w:right w:w="150" w:type="dxa"/>
            </w:tcMar>
            <w:hideMark/>
          </w:tcPr>
          <w:p w14:paraId="1399F6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90EA8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29E634A" w14:textId="77777777" w:rsidTr="00F90E9C">
        <w:tc>
          <w:tcPr>
            <w:tcW w:w="750" w:type="dxa"/>
            <w:shd w:val="clear" w:color="auto" w:fill="auto"/>
            <w:noWrap/>
            <w:tcMar>
              <w:top w:w="0" w:type="dxa"/>
              <w:left w:w="150" w:type="dxa"/>
              <w:bottom w:w="0" w:type="dxa"/>
              <w:right w:w="150" w:type="dxa"/>
            </w:tcMar>
            <w:hideMark/>
          </w:tcPr>
          <w:p w14:paraId="17FF6A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A21F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CA46856" w14:textId="77777777" w:rsidTr="00F90E9C">
        <w:tc>
          <w:tcPr>
            <w:tcW w:w="750" w:type="dxa"/>
            <w:shd w:val="clear" w:color="auto" w:fill="FFFFFF"/>
            <w:noWrap/>
            <w:tcMar>
              <w:top w:w="0" w:type="dxa"/>
              <w:left w:w="150" w:type="dxa"/>
              <w:bottom w:w="0" w:type="dxa"/>
              <w:right w:w="150" w:type="dxa"/>
            </w:tcMar>
            <w:hideMark/>
          </w:tcPr>
          <w:p w14:paraId="0153CAC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97E7C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1D16BAFB" w14:textId="77777777" w:rsidTr="00F90E9C">
        <w:tc>
          <w:tcPr>
            <w:tcW w:w="750" w:type="dxa"/>
            <w:shd w:val="clear" w:color="auto" w:fill="auto"/>
            <w:noWrap/>
            <w:tcMar>
              <w:top w:w="0" w:type="dxa"/>
              <w:left w:w="150" w:type="dxa"/>
              <w:bottom w:w="0" w:type="dxa"/>
              <w:right w:w="150" w:type="dxa"/>
            </w:tcMar>
            <w:hideMark/>
          </w:tcPr>
          <w:p w14:paraId="1A4367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E43D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A587BB4" w14:textId="77777777" w:rsidTr="00F90E9C">
        <w:tc>
          <w:tcPr>
            <w:tcW w:w="750" w:type="dxa"/>
            <w:shd w:val="clear" w:color="auto" w:fill="FFFFFF"/>
            <w:noWrap/>
            <w:tcMar>
              <w:top w:w="0" w:type="dxa"/>
              <w:left w:w="150" w:type="dxa"/>
              <w:bottom w:w="0" w:type="dxa"/>
              <w:right w:w="150" w:type="dxa"/>
            </w:tcMar>
            <w:hideMark/>
          </w:tcPr>
          <w:p w14:paraId="0C0FF6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6E1C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3D7E6C3" w14:textId="77777777" w:rsidTr="00F90E9C">
        <w:tc>
          <w:tcPr>
            <w:tcW w:w="750" w:type="dxa"/>
            <w:shd w:val="clear" w:color="auto" w:fill="auto"/>
            <w:noWrap/>
            <w:tcMar>
              <w:top w:w="0" w:type="dxa"/>
              <w:left w:w="150" w:type="dxa"/>
              <w:bottom w:w="0" w:type="dxa"/>
              <w:right w:w="150" w:type="dxa"/>
            </w:tcMar>
            <w:hideMark/>
          </w:tcPr>
          <w:p w14:paraId="1F8E66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4FC73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3($t0)</w:t>
            </w:r>
          </w:p>
        </w:tc>
      </w:tr>
      <w:tr w:rsidR="00F90E9C" w:rsidRPr="00F90E9C" w14:paraId="4ED4E356" w14:textId="77777777" w:rsidTr="00F90E9C">
        <w:tc>
          <w:tcPr>
            <w:tcW w:w="750" w:type="dxa"/>
            <w:shd w:val="clear" w:color="auto" w:fill="FFFFFF"/>
            <w:noWrap/>
            <w:tcMar>
              <w:top w:w="0" w:type="dxa"/>
              <w:left w:w="150" w:type="dxa"/>
              <w:bottom w:w="0" w:type="dxa"/>
              <w:right w:w="150" w:type="dxa"/>
            </w:tcMar>
            <w:hideMark/>
          </w:tcPr>
          <w:p w14:paraId="1CBCA3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DA3F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$v0,sL4</w:t>
            </w:r>
          </w:p>
        </w:tc>
      </w:tr>
      <w:tr w:rsidR="00F90E9C" w:rsidRPr="00F90E9C" w14:paraId="216E6C8A" w14:textId="77777777" w:rsidTr="00F90E9C">
        <w:tc>
          <w:tcPr>
            <w:tcW w:w="750" w:type="dxa"/>
            <w:shd w:val="clear" w:color="auto" w:fill="auto"/>
            <w:noWrap/>
            <w:tcMar>
              <w:top w:w="0" w:type="dxa"/>
              <w:left w:w="150" w:type="dxa"/>
              <w:bottom w:w="0" w:type="dxa"/>
              <w:right w:w="150" w:type="dxa"/>
            </w:tcMar>
            <w:hideMark/>
          </w:tcPr>
          <w:p w14:paraId="582236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39976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$t7,$t7,1</w:t>
            </w:r>
          </w:p>
        </w:tc>
      </w:tr>
      <w:tr w:rsidR="00F90E9C" w:rsidRPr="00F90E9C" w14:paraId="3486BE2C" w14:textId="77777777" w:rsidTr="00F90E9C">
        <w:tc>
          <w:tcPr>
            <w:tcW w:w="750" w:type="dxa"/>
            <w:shd w:val="clear" w:color="auto" w:fill="FFFFFF"/>
            <w:noWrap/>
            <w:tcMar>
              <w:top w:w="0" w:type="dxa"/>
              <w:left w:w="150" w:type="dxa"/>
              <w:bottom w:w="0" w:type="dxa"/>
              <w:right w:w="150" w:type="dxa"/>
            </w:tcMar>
            <w:hideMark/>
          </w:tcPr>
          <w:p w14:paraId="24469F1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52B8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327FA88E" w14:textId="77777777" w:rsidTr="00F90E9C">
        <w:tc>
          <w:tcPr>
            <w:tcW w:w="750" w:type="dxa"/>
            <w:shd w:val="clear" w:color="auto" w:fill="auto"/>
            <w:noWrap/>
            <w:tcMar>
              <w:top w:w="0" w:type="dxa"/>
              <w:left w:w="150" w:type="dxa"/>
              <w:bottom w:w="0" w:type="dxa"/>
              <w:right w:w="150" w:type="dxa"/>
            </w:tcMar>
            <w:hideMark/>
          </w:tcPr>
          <w:p w14:paraId="303A73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7592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sL4:move $v0, $0</w:t>
            </w:r>
          </w:p>
        </w:tc>
      </w:tr>
      <w:tr w:rsidR="00F90E9C" w:rsidRPr="00F90E9C" w14:paraId="69ED777D" w14:textId="77777777" w:rsidTr="00F90E9C">
        <w:tc>
          <w:tcPr>
            <w:tcW w:w="750" w:type="dxa"/>
            <w:shd w:val="clear" w:color="auto" w:fill="FFFFFF"/>
            <w:noWrap/>
            <w:tcMar>
              <w:top w:w="0" w:type="dxa"/>
              <w:left w:w="150" w:type="dxa"/>
              <w:bottom w:w="0" w:type="dxa"/>
              <w:right w:w="150" w:type="dxa"/>
            </w:tcMar>
            <w:hideMark/>
          </w:tcPr>
          <w:p w14:paraId="66722F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97C1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sques5</w:t>
            </w:r>
          </w:p>
        </w:tc>
      </w:tr>
      <w:tr w:rsidR="00F90E9C" w:rsidRPr="00F90E9C" w14:paraId="114FC93F" w14:textId="77777777" w:rsidTr="00F90E9C">
        <w:tc>
          <w:tcPr>
            <w:tcW w:w="750" w:type="dxa"/>
            <w:shd w:val="clear" w:color="auto" w:fill="auto"/>
            <w:noWrap/>
            <w:tcMar>
              <w:top w:w="0" w:type="dxa"/>
              <w:left w:w="150" w:type="dxa"/>
              <w:bottom w:w="0" w:type="dxa"/>
              <w:right w:w="150" w:type="dxa"/>
            </w:tcMar>
            <w:hideMark/>
          </w:tcPr>
          <w:p w14:paraId="560DE3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D7F7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6716566" w14:textId="77777777" w:rsidTr="00F90E9C">
        <w:tc>
          <w:tcPr>
            <w:tcW w:w="750" w:type="dxa"/>
            <w:shd w:val="clear" w:color="auto" w:fill="FFFFFF"/>
            <w:noWrap/>
            <w:tcMar>
              <w:top w:w="0" w:type="dxa"/>
              <w:left w:w="150" w:type="dxa"/>
              <w:bottom w:w="0" w:type="dxa"/>
              <w:right w:w="150" w:type="dxa"/>
            </w:tcMar>
            <w:hideMark/>
          </w:tcPr>
          <w:p w14:paraId="3CE830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9B9A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F39A31F" w14:textId="77777777" w:rsidTr="00F90E9C">
        <w:tc>
          <w:tcPr>
            <w:tcW w:w="750" w:type="dxa"/>
            <w:shd w:val="clear" w:color="auto" w:fill="auto"/>
            <w:noWrap/>
            <w:tcMar>
              <w:top w:w="0" w:type="dxa"/>
              <w:left w:w="150" w:type="dxa"/>
              <w:bottom w:w="0" w:type="dxa"/>
              <w:right w:w="150" w:type="dxa"/>
            </w:tcMar>
            <w:hideMark/>
          </w:tcPr>
          <w:p w14:paraId="174BC5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F342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sq5opa</w:t>
            </w:r>
          </w:p>
        </w:tc>
      </w:tr>
      <w:tr w:rsidR="00F90E9C" w:rsidRPr="00F90E9C" w14:paraId="661E6C81" w14:textId="77777777" w:rsidTr="00F90E9C">
        <w:tc>
          <w:tcPr>
            <w:tcW w:w="750" w:type="dxa"/>
            <w:shd w:val="clear" w:color="auto" w:fill="FFFFFF"/>
            <w:noWrap/>
            <w:tcMar>
              <w:top w:w="0" w:type="dxa"/>
              <w:left w:w="150" w:type="dxa"/>
              <w:bottom w:w="0" w:type="dxa"/>
              <w:right w:w="150" w:type="dxa"/>
            </w:tcMar>
            <w:hideMark/>
          </w:tcPr>
          <w:p w14:paraId="0133B1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201D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15AAC86" w14:textId="77777777" w:rsidTr="00F90E9C">
        <w:tc>
          <w:tcPr>
            <w:tcW w:w="750" w:type="dxa"/>
            <w:shd w:val="clear" w:color="auto" w:fill="auto"/>
            <w:noWrap/>
            <w:tcMar>
              <w:top w:w="0" w:type="dxa"/>
              <w:left w:w="150" w:type="dxa"/>
              <w:bottom w:w="0" w:type="dxa"/>
              <w:right w:w="150" w:type="dxa"/>
            </w:tcMar>
            <w:hideMark/>
          </w:tcPr>
          <w:p w14:paraId="383578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650B5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1B162B2" w14:textId="77777777" w:rsidTr="00F90E9C">
        <w:tc>
          <w:tcPr>
            <w:tcW w:w="750" w:type="dxa"/>
            <w:shd w:val="clear" w:color="auto" w:fill="FFFFFF"/>
            <w:noWrap/>
            <w:tcMar>
              <w:top w:w="0" w:type="dxa"/>
              <w:left w:w="150" w:type="dxa"/>
              <w:bottom w:w="0" w:type="dxa"/>
              <w:right w:w="150" w:type="dxa"/>
            </w:tcMar>
            <w:hideMark/>
          </w:tcPr>
          <w:p w14:paraId="5E9955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7925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sq5opb</w:t>
            </w:r>
          </w:p>
        </w:tc>
      </w:tr>
      <w:tr w:rsidR="00F90E9C" w:rsidRPr="00F90E9C" w14:paraId="27F69638" w14:textId="77777777" w:rsidTr="00F90E9C">
        <w:tc>
          <w:tcPr>
            <w:tcW w:w="750" w:type="dxa"/>
            <w:shd w:val="clear" w:color="auto" w:fill="auto"/>
            <w:noWrap/>
            <w:tcMar>
              <w:top w:w="0" w:type="dxa"/>
              <w:left w:w="150" w:type="dxa"/>
              <w:bottom w:w="0" w:type="dxa"/>
              <w:right w:w="150" w:type="dxa"/>
            </w:tcMar>
            <w:hideMark/>
          </w:tcPr>
          <w:p w14:paraId="7D241F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E5E7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E55285D" w14:textId="77777777" w:rsidTr="00F90E9C">
        <w:tc>
          <w:tcPr>
            <w:tcW w:w="750" w:type="dxa"/>
            <w:shd w:val="clear" w:color="auto" w:fill="FFFFFF"/>
            <w:noWrap/>
            <w:tcMar>
              <w:top w:w="0" w:type="dxa"/>
              <w:left w:w="150" w:type="dxa"/>
              <w:bottom w:w="0" w:type="dxa"/>
              <w:right w:w="150" w:type="dxa"/>
            </w:tcMar>
            <w:hideMark/>
          </w:tcPr>
          <w:p w14:paraId="39EDB4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2876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F894632" w14:textId="77777777" w:rsidTr="00F90E9C">
        <w:tc>
          <w:tcPr>
            <w:tcW w:w="750" w:type="dxa"/>
            <w:shd w:val="clear" w:color="auto" w:fill="auto"/>
            <w:noWrap/>
            <w:tcMar>
              <w:top w:w="0" w:type="dxa"/>
              <w:left w:w="150" w:type="dxa"/>
              <w:bottom w:w="0" w:type="dxa"/>
              <w:right w:w="150" w:type="dxa"/>
            </w:tcMar>
            <w:hideMark/>
          </w:tcPr>
          <w:p w14:paraId="23FA6B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8EB8C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sq5opc</w:t>
            </w:r>
          </w:p>
        </w:tc>
      </w:tr>
      <w:tr w:rsidR="00F90E9C" w:rsidRPr="00F90E9C" w14:paraId="493CB9B0" w14:textId="77777777" w:rsidTr="00F90E9C">
        <w:tc>
          <w:tcPr>
            <w:tcW w:w="750" w:type="dxa"/>
            <w:shd w:val="clear" w:color="auto" w:fill="FFFFFF"/>
            <w:noWrap/>
            <w:tcMar>
              <w:top w:w="0" w:type="dxa"/>
              <w:left w:w="150" w:type="dxa"/>
              <w:bottom w:w="0" w:type="dxa"/>
              <w:right w:w="150" w:type="dxa"/>
            </w:tcMar>
            <w:hideMark/>
          </w:tcPr>
          <w:p w14:paraId="3056C2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72AB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A67FA3C" w14:textId="77777777" w:rsidTr="00F90E9C">
        <w:tc>
          <w:tcPr>
            <w:tcW w:w="750" w:type="dxa"/>
            <w:shd w:val="clear" w:color="auto" w:fill="auto"/>
            <w:noWrap/>
            <w:tcMar>
              <w:top w:w="0" w:type="dxa"/>
              <w:left w:w="150" w:type="dxa"/>
              <w:bottom w:w="0" w:type="dxa"/>
              <w:right w:w="150" w:type="dxa"/>
            </w:tcMar>
            <w:hideMark/>
          </w:tcPr>
          <w:p w14:paraId="39AC78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8FA98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055D881" w14:textId="77777777" w:rsidTr="00F90E9C">
        <w:tc>
          <w:tcPr>
            <w:tcW w:w="750" w:type="dxa"/>
            <w:shd w:val="clear" w:color="auto" w:fill="FFFFFF"/>
            <w:noWrap/>
            <w:tcMar>
              <w:top w:w="0" w:type="dxa"/>
              <w:left w:w="150" w:type="dxa"/>
              <w:bottom w:w="0" w:type="dxa"/>
              <w:right w:w="150" w:type="dxa"/>
            </w:tcMar>
            <w:hideMark/>
          </w:tcPr>
          <w:p w14:paraId="71F7A7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D7A8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sq5opd</w:t>
            </w:r>
          </w:p>
        </w:tc>
      </w:tr>
      <w:tr w:rsidR="00F90E9C" w:rsidRPr="00F90E9C" w14:paraId="69D1F84E" w14:textId="77777777" w:rsidTr="00F90E9C">
        <w:tc>
          <w:tcPr>
            <w:tcW w:w="750" w:type="dxa"/>
            <w:shd w:val="clear" w:color="auto" w:fill="auto"/>
            <w:noWrap/>
            <w:tcMar>
              <w:top w:w="0" w:type="dxa"/>
              <w:left w:w="150" w:type="dxa"/>
              <w:bottom w:w="0" w:type="dxa"/>
              <w:right w:w="150" w:type="dxa"/>
            </w:tcMar>
            <w:hideMark/>
          </w:tcPr>
          <w:p w14:paraId="185F9D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71849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325C2B7" w14:textId="77777777" w:rsidTr="00F90E9C">
        <w:tc>
          <w:tcPr>
            <w:tcW w:w="750" w:type="dxa"/>
            <w:shd w:val="clear" w:color="auto" w:fill="FFFFFF"/>
            <w:noWrap/>
            <w:tcMar>
              <w:top w:w="0" w:type="dxa"/>
              <w:left w:w="150" w:type="dxa"/>
              <w:bottom w:w="0" w:type="dxa"/>
              <w:right w:w="150" w:type="dxa"/>
            </w:tcMar>
            <w:hideMark/>
          </w:tcPr>
          <w:p w14:paraId="372FB2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F14D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709EAFB4" w14:textId="77777777" w:rsidTr="00F90E9C">
        <w:tc>
          <w:tcPr>
            <w:tcW w:w="750" w:type="dxa"/>
            <w:shd w:val="clear" w:color="auto" w:fill="auto"/>
            <w:noWrap/>
            <w:tcMar>
              <w:top w:w="0" w:type="dxa"/>
              <w:left w:w="150" w:type="dxa"/>
              <w:bottom w:w="0" w:type="dxa"/>
              <w:right w:w="150" w:type="dxa"/>
            </w:tcMar>
            <w:hideMark/>
          </w:tcPr>
          <w:p w14:paraId="4AABBB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54431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9C6AD4E" w14:textId="77777777" w:rsidTr="00F90E9C">
        <w:tc>
          <w:tcPr>
            <w:tcW w:w="750" w:type="dxa"/>
            <w:shd w:val="clear" w:color="auto" w:fill="FFFFFF"/>
            <w:noWrap/>
            <w:tcMar>
              <w:top w:w="0" w:type="dxa"/>
              <w:left w:w="150" w:type="dxa"/>
              <w:bottom w:w="0" w:type="dxa"/>
              <w:right w:w="150" w:type="dxa"/>
            </w:tcMar>
            <w:hideMark/>
          </w:tcPr>
          <w:p w14:paraId="12C791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1BAC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ask_op</w:t>
            </w:r>
          </w:p>
        </w:tc>
      </w:tr>
      <w:tr w:rsidR="00F90E9C" w:rsidRPr="00F90E9C" w14:paraId="0210A92B" w14:textId="77777777" w:rsidTr="00F90E9C">
        <w:tc>
          <w:tcPr>
            <w:tcW w:w="750" w:type="dxa"/>
            <w:shd w:val="clear" w:color="auto" w:fill="auto"/>
            <w:noWrap/>
            <w:tcMar>
              <w:top w:w="0" w:type="dxa"/>
              <w:left w:w="150" w:type="dxa"/>
              <w:bottom w:w="0" w:type="dxa"/>
              <w:right w:w="150" w:type="dxa"/>
            </w:tcMar>
            <w:hideMark/>
          </w:tcPr>
          <w:p w14:paraId="55F391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C0FB7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9BF868E" w14:textId="77777777" w:rsidTr="00F90E9C">
        <w:tc>
          <w:tcPr>
            <w:tcW w:w="750" w:type="dxa"/>
            <w:shd w:val="clear" w:color="auto" w:fill="FFFFFF"/>
            <w:noWrap/>
            <w:tcMar>
              <w:top w:w="0" w:type="dxa"/>
              <w:left w:w="150" w:type="dxa"/>
              <w:bottom w:w="0" w:type="dxa"/>
              <w:right w:w="150" w:type="dxa"/>
            </w:tcMar>
            <w:hideMark/>
          </w:tcPr>
          <w:p w14:paraId="543679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8E44F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3E7B8DA" w14:textId="77777777" w:rsidTr="00F90E9C">
        <w:tc>
          <w:tcPr>
            <w:tcW w:w="750" w:type="dxa"/>
            <w:shd w:val="clear" w:color="auto" w:fill="auto"/>
            <w:noWrap/>
            <w:tcMar>
              <w:top w:w="0" w:type="dxa"/>
              <w:left w:w="150" w:type="dxa"/>
              <w:bottom w:w="0" w:type="dxa"/>
              <w:right w:w="150" w:type="dxa"/>
            </w:tcMar>
            <w:hideMark/>
          </w:tcPr>
          <w:p w14:paraId="439A01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64303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33B816A" w14:textId="77777777" w:rsidTr="00F90E9C">
        <w:tc>
          <w:tcPr>
            <w:tcW w:w="750" w:type="dxa"/>
            <w:shd w:val="clear" w:color="auto" w:fill="FFFFFF"/>
            <w:noWrap/>
            <w:tcMar>
              <w:top w:w="0" w:type="dxa"/>
              <w:left w:w="150" w:type="dxa"/>
              <w:bottom w:w="0" w:type="dxa"/>
              <w:right w:w="150" w:type="dxa"/>
            </w:tcMar>
            <w:hideMark/>
          </w:tcPr>
          <w:p w14:paraId="7BAB62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FD29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35E07EEE" w14:textId="77777777" w:rsidTr="00F90E9C">
        <w:tc>
          <w:tcPr>
            <w:tcW w:w="750" w:type="dxa"/>
            <w:shd w:val="clear" w:color="auto" w:fill="auto"/>
            <w:noWrap/>
            <w:tcMar>
              <w:top w:w="0" w:type="dxa"/>
              <w:left w:w="150" w:type="dxa"/>
              <w:bottom w:w="0" w:type="dxa"/>
              <w:right w:w="150" w:type="dxa"/>
            </w:tcMar>
            <w:hideMark/>
          </w:tcPr>
          <w:p w14:paraId="3CE084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C4E60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F252638" w14:textId="77777777" w:rsidTr="00F90E9C">
        <w:tc>
          <w:tcPr>
            <w:tcW w:w="750" w:type="dxa"/>
            <w:shd w:val="clear" w:color="auto" w:fill="FFFFFF"/>
            <w:noWrap/>
            <w:tcMar>
              <w:top w:w="0" w:type="dxa"/>
              <w:left w:w="150" w:type="dxa"/>
              <w:bottom w:w="0" w:type="dxa"/>
              <w:right w:w="150" w:type="dxa"/>
            </w:tcMar>
            <w:hideMark/>
          </w:tcPr>
          <w:p w14:paraId="00724A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9C1D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lb $t1, 4($t0)</w:t>
            </w:r>
          </w:p>
        </w:tc>
      </w:tr>
      <w:tr w:rsidR="00F90E9C" w:rsidRPr="00F90E9C" w14:paraId="73929648" w14:textId="77777777" w:rsidTr="00F90E9C">
        <w:tc>
          <w:tcPr>
            <w:tcW w:w="750" w:type="dxa"/>
            <w:shd w:val="clear" w:color="auto" w:fill="auto"/>
            <w:noWrap/>
            <w:tcMar>
              <w:top w:w="0" w:type="dxa"/>
              <w:left w:w="150" w:type="dxa"/>
              <w:bottom w:w="0" w:type="dxa"/>
              <w:right w:w="150" w:type="dxa"/>
            </w:tcMar>
            <w:hideMark/>
          </w:tcPr>
          <w:p w14:paraId="7F3832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0096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 $t1, $v0, sEXIT</w:t>
            </w:r>
          </w:p>
        </w:tc>
      </w:tr>
      <w:tr w:rsidR="00F90E9C" w:rsidRPr="00F90E9C" w14:paraId="3A701804" w14:textId="77777777" w:rsidTr="00F90E9C">
        <w:tc>
          <w:tcPr>
            <w:tcW w:w="750" w:type="dxa"/>
            <w:shd w:val="clear" w:color="auto" w:fill="FFFFFF"/>
            <w:noWrap/>
            <w:tcMar>
              <w:top w:w="0" w:type="dxa"/>
              <w:left w:w="150" w:type="dxa"/>
              <w:bottom w:w="0" w:type="dxa"/>
              <w:right w:w="150" w:type="dxa"/>
            </w:tcMar>
            <w:hideMark/>
          </w:tcPr>
          <w:p w14:paraId="599C3C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CD77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$t7,$t7,1</w:t>
            </w:r>
          </w:p>
        </w:tc>
      </w:tr>
      <w:tr w:rsidR="00F90E9C" w:rsidRPr="00F90E9C" w14:paraId="4941289A" w14:textId="77777777" w:rsidTr="00F90E9C">
        <w:tc>
          <w:tcPr>
            <w:tcW w:w="750" w:type="dxa"/>
            <w:shd w:val="clear" w:color="auto" w:fill="auto"/>
            <w:noWrap/>
            <w:tcMar>
              <w:top w:w="0" w:type="dxa"/>
              <w:left w:w="150" w:type="dxa"/>
              <w:bottom w:w="0" w:type="dxa"/>
              <w:right w:w="150" w:type="dxa"/>
            </w:tcMar>
            <w:hideMark/>
          </w:tcPr>
          <w:p w14:paraId="795629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97CF1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D91FEC2" w14:textId="77777777" w:rsidTr="00F90E9C">
        <w:tc>
          <w:tcPr>
            <w:tcW w:w="750" w:type="dxa"/>
            <w:shd w:val="clear" w:color="auto" w:fill="FFFFFF"/>
            <w:noWrap/>
            <w:tcMar>
              <w:top w:w="0" w:type="dxa"/>
              <w:left w:w="150" w:type="dxa"/>
              <w:bottom w:w="0" w:type="dxa"/>
              <w:right w:w="150" w:type="dxa"/>
            </w:tcMar>
            <w:hideMark/>
          </w:tcPr>
          <w:p w14:paraId="63BF86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A5D4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5CABBC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520FC3D" w14:textId="77777777" w:rsidTr="00F90E9C">
        <w:tc>
          <w:tcPr>
            <w:tcW w:w="750" w:type="dxa"/>
            <w:shd w:val="clear" w:color="auto" w:fill="auto"/>
            <w:noWrap/>
            <w:tcMar>
              <w:top w:w="0" w:type="dxa"/>
              <w:left w:w="150" w:type="dxa"/>
              <w:bottom w:w="0" w:type="dxa"/>
              <w:right w:w="150" w:type="dxa"/>
            </w:tcMar>
            <w:hideMark/>
          </w:tcPr>
          <w:p w14:paraId="74E726E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2CD32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sEXIT:</w:t>
            </w:r>
          </w:p>
        </w:tc>
      </w:tr>
      <w:tr w:rsidR="00F90E9C" w:rsidRPr="00F90E9C" w14:paraId="2E4DAC5D" w14:textId="77777777" w:rsidTr="00F90E9C">
        <w:tc>
          <w:tcPr>
            <w:tcW w:w="750" w:type="dxa"/>
            <w:shd w:val="clear" w:color="auto" w:fill="FFFFFF"/>
            <w:noWrap/>
            <w:tcMar>
              <w:top w:w="0" w:type="dxa"/>
              <w:left w:w="150" w:type="dxa"/>
              <w:bottom w:w="0" w:type="dxa"/>
              <w:right w:w="150" w:type="dxa"/>
            </w:tcMar>
            <w:hideMark/>
          </w:tcPr>
          <w:p w14:paraId="0D79A0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FFED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 $t9,$t9,$t7</w:t>
            </w:r>
          </w:p>
        </w:tc>
      </w:tr>
      <w:tr w:rsidR="00F90E9C" w:rsidRPr="00F90E9C" w14:paraId="5F517F24" w14:textId="77777777" w:rsidTr="00F90E9C">
        <w:tc>
          <w:tcPr>
            <w:tcW w:w="750" w:type="dxa"/>
            <w:shd w:val="clear" w:color="auto" w:fill="auto"/>
            <w:noWrap/>
            <w:tcMar>
              <w:top w:w="0" w:type="dxa"/>
              <w:left w:w="150" w:type="dxa"/>
              <w:bottom w:w="0" w:type="dxa"/>
              <w:right w:w="150" w:type="dxa"/>
            </w:tcMar>
            <w:hideMark/>
          </w:tcPr>
          <w:p w14:paraId="74DA2D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104C6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sw $t9,score</w:t>
            </w:r>
          </w:p>
        </w:tc>
      </w:tr>
      <w:tr w:rsidR="00F90E9C" w:rsidRPr="00F90E9C" w14:paraId="055D2086" w14:textId="77777777" w:rsidTr="00F90E9C">
        <w:tc>
          <w:tcPr>
            <w:tcW w:w="750" w:type="dxa"/>
            <w:shd w:val="clear" w:color="auto" w:fill="FFFFFF"/>
            <w:noWrap/>
            <w:tcMar>
              <w:top w:w="0" w:type="dxa"/>
              <w:left w:w="150" w:type="dxa"/>
              <w:bottom w:w="0" w:type="dxa"/>
              <w:right w:w="150" w:type="dxa"/>
            </w:tcMar>
            <w:hideMark/>
          </w:tcPr>
          <w:p w14:paraId="548775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BB23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B0F98C1" w14:textId="77777777" w:rsidTr="00F90E9C">
        <w:tc>
          <w:tcPr>
            <w:tcW w:w="750" w:type="dxa"/>
            <w:shd w:val="clear" w:color="auto" w:fill="auto"/>
            <w:noWrap/>
            <w:tcMar>
              <w:top w:w="0" w:type="dxa"/>
              <w:left w:w="150" w:type="dxa"/>
              <w:bottom w:w="0" w:type="dxa"/>
              <w:right w:w="150" w:type="dxa"/>
            </w:tcMar>
            <w:hideMark/>
          </w:tcPr>
          <w:p w14:paraId="60B572C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01C5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9B3DEC1" w14:textId="77777777" w:rsidTr="00F90E9C">
        <w:tc>
          <w:tcPr>
            <w:tcW w:w="750" w:type="dxa"/>
            <w:shd w:val="clear" w:color="auto" w:fill="FFFFFF"/>
            <w:noWrap/>
            <w:tcMar>
              <w:top w:w="0" w:type="dxa"/>
              <w:left w:w="150" w:type="dxa"/>
              <w:bottom w:w="0" w:type="dxa"/>
              <w:right w:w="150" w:type="dxa"/>
            </w:tcMar>
            <w:hideMark/>
          </w:tcPr>
          <w:p w14:paraId="0064012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78DE5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box1</w:t>
            </w:r>
          </w:p>
        </w:tc>
      </w:tr>
      <w:tr w:rsidR="00F90E9C" w:rsidRPr="00F90E9C" w14:paraId="7AB1055F" w14:textId="77777777" w:rsidTr="00F90E9C">
        <w:tc>
          <w:tcPr>
            <w:tcW w:w="750" w:type="dxa"/>
            <w:shd w:val="clear" w:color="auto" w:fill="auto"/>
            <w:noWrap/>
            <w:tcMar>
              <w:top w:w="0" w:type="dxa"/>
              <w:left w:w="150" w:type="dxa"/>
              <w:bottom w:w="0" w:type="dxa"/>
              <w:right w:w="150" w:type="dxa"/>
            </w:tcMar>
            <w:hideMark/>
          </w:tcPr>
          <w:p w14:paraId="447558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CF2A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4E5A748" w14:textId="77777777" w:rsidTr="00F90E9C">
        <w:tc>
          <w:tcPr>
            <w:tcW w:w="750" w:type="dxa"/>
            <w:shd w:val="clear" w:color="auto" w:fill="FFFFFF"/>
            <w:noWrap/>
            <w:tcMar>
              <w:top w:w="0" w:type="dxa"/>
              <w:left w:w="150" w:type="dxa"/>
              <w:bottom w:w="0" w:type="dxa"/>
              <w:right w:w="150" w:type="dxa"/>
            </w:tcMar>
            <w:hideMark/>
          </w:tcPr>
          <w:p w14:paraId="742809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F0BF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02F49FD2" w14:textId="77777777" w:rsidTr="00F90E9C">
        <w:tc>
          <w:tcPr>
            <w:tcW w:w="750" w:type="dxa"/>
            <w:shd w:val="clear" w:color="auto" w:fill="auto"/>
            <w:noWrap/>
            <w:tcMar>
              <w:top w:w="0" w:type="dxa"/>
              <w:left w:w="150" w:type="dxa"/>
              <w:bottom w:w="0" w:type="dxa"/>
              <w:right w:w="150" w:type="dxa"/>
            </w:tcMar>
            <w:hideMark/>
          </w:tcPr>
          <w:p w14:paraId="694F55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8AB3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B0DFECC"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11FD349" w14:textId="77777777" w:rsidTr="00F90E9C">
        <w:tc>
          <w:tcPr>
            <w:tcW w:w="750" w:type="dxa"/>
            <w:shd w:val="clear" w:color="auto" w:fill="FFFFFF"/>
            <w:noWrap/>
            <w:tcMar>
              <w:top w:w="0" w:type="dxa"/>
              <w:left w:w="150" w:type="dxa"/>
              <w:bottom w:w="0" w:type="dxa"/>
              <w:right w:w="150" w:type="dxa"/>
            </w:tcMar>
            <w:hideMark/>
          </w:tcPr>
          <w:p w14:paraId="7DA3E83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41192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s_card</w:t>
            </w:r>
          </w:p>
        </w:tc>
      </w:tr>
      <w:tr w:rsidR="00F90E9C" w:rsidRPr="00F90E9C" w14:paraId="78736D4F" w14:textId="77777777" w:rsidTr="00F90E9C">
        <w:tc>
          <w:tcPr>
            <w:tcW w:w="750" w:type="dxa"/>
            <w:shd w:val="clear" w:color="auto" w:fill="auto"/>
            <w:noWrap/>
            <w:tcMar>
              <w:top w:w="0" w:type="dxa"/>
              <w:left w:w="150" w:type="dxa"/>
              <w:bottom w:w="0" w:type="dxa"/>
              <w:right w:w="150" w:type="dxa"/>
            </w:tcMar>
            <w:hideMark/>
          </w:tcPr>
          <w:p w14:paraId="3CF93C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82E4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CAF5389" w14:textId="77777777" w:rsidTr="00F90E9C">
        <w:tc>
          <w:tcPr>
            <w:tcW w:w="750" w:type="dxa"/>
            <w:shd w:val="clear" w:color="auto" w:fill="FFFFFF"/>
            <w:noWrap/>
            <w:tcMar>
              <w:top w:w="0" w:type="dxa"/>
              <w:left w:w="150" w:type="dxa"/>
              <w:bottom w:w="0" w:type="dxa"/>
              <w:right w:w="150" w:type="dxa"/>
            </w:tcMar>
            <w:hideMark/>
          </w:tcPr>
          <w:p w14:paraId="7F355E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7500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B86FEF1" w14:textId="77777777" w:rsidTr="00F90E9C">
        <w:tc>
          <w:tcPr>
            <w:tcW w:w="750" w:type="dxa"/>
            <w:shd w:val="clear" w:color="auto" w:fill="auto"/>
            <w:noWrap/>
            <w:tcMar>
              <w:top w:w="0" w:type="dxa"/>
              <w:left w:w="150" w:type="dxa"/>
              <w:bottom w:w="0" w:type="dxa"/>
              <w:right w:w="150" w:type="dxa"/>
            </w:tcMar>
            <w:hideMark/>
          </w:tcPr>
          <w:p w14:paraId="7D2497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FD5A0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17F4BA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37DA5CB" w14:textId="77777777" w:rsidTr="00F90E9C">
        <w:tc>
          <w:tcPr>
            <w:tcW w:w="750" w:type="dxa"/>
            <w:shd w:val="clear" w:color="auto" w:fill="FFFFFF"/>
            <w:noWrap/>
            <w:tcMar>
              <w:top w:w="0" w:type="dxa"/>
              <w:left w:w="150" w:type="dxa"/>
              <w:bottom w:w="0" w:type="dxa"/>
              <w:right w:w="150" w:type="dxa"/>
            </w:tcMar>
            <w:hideMark/>
          </w:tcPr>
          <w:p w14:paraId="14EF4E40"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B99B9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box2</w:t>
            </w:r>
          </w:p>
        </w:tc>
      </w:tr>
      <w:tr w:rsidR="00F90E9C" w:rsidRPr="00F90E9C" w14:paraId="2FC60889" w14:textId="77777777" w:rsidTr="00F90E9C">
        <w:tc>
          <w:tcPr>
            <w:tcW w:w="750" w:type="dxa"/>
            <w:shd w:val="clear" w:color="auto" w:fill="auto"/>
            <w:noWrap/>
            <w:tcMar>
              <w:top w:w="0" w:type="dxa"/>
              <w:left w:w="150" w:type="dxa"/>
              <w:bottom w:w="0" w:type="dxa"/>
              <w:right w:w="150" w:type="dxa"/>
            </w:tcMar>
            <w:hideMark/>
          </w:tcPr>
          <w:p w14:paraId="564E0C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35F3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1B6B8D3" w14:textId="77777777" w:rsidTr="00F90E9C">
        <w:tc>
          <w:tcPr>
            <w:tcW w:w="750" w:type="dxa"/>
            <w:shd w:val="clear" w:color="auto" w:fill="FFFFFF"/>
            <w:noWrap/>
            <w:tcMar>
              <w:top w:w="0" w:type="dxa"/>
              <w:left w:w="150" w:type="dxa"/>
              <w:bottom w:w="0" w:type="dxa"/>
              <w:right w:w="150" w:type="dxa"/>
            </w:tcMar>
            <w:hideMark/>
          </w:tcPr>
          <w:p w14:paraId="5B4229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490E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29B3F6EA" w14:textId="77777777" w:rsidTr="00F90E9C">
        <w:tc>
          <w:tcPr>
            <w:tcW w:w="750" w:type="dxa"/>
            <w:shd w:val="clear" w:color="auto" w:fill="auto"/>
            <w:noWrap/>
            <w:tcMar>
              <w:top w:w="0" w:type="dxa"/>
              <w:left w:w="150" w:type="dxa"/>
              <w:bottom w:w="0" w:type="dxa"/>
              <w:right w:w="150" w:type="dxa"/>
            </w:tcMar>
            <w:hideMark/>
          </w:tcPr>
          <w:p w14:paraId="69DD65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8A9F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A0B9730"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D9129E5" w14:textId="77777777" w:rsidTr="00F90E9C">
        <w:tc>
          <w:tcPr>
            <w:tcW w:w="750" w:type="dxa"/>
            <w:shd w:val="clear" w:color="auto" w:fill="FFFFFF"/>
            <w:noWrap/>
            <w:tcMar>
              <w:top w:w="0" w:type="dxa"/>
              <w:left w:w="150" w:type="dxa"/>
              <w:bottom w:w="0" w:type="dxa"/>
              <w:right w:w="150" w:type="dxa"/>
            </w:tcMar>
            <w:hideMark/>
          </w:tcPr>
          <w:p w14:paraId="781426D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82279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name</w:t>
            </w:r>
          </w:p>
        </w:tc>
      </w:tr>
      <w:tr w:rsidR="00F90E9C" w:rsidRPr="00F90E9C" w14:paraId="24C61A61" w14:textId="77777777" w:rsidTr="00F90E9C">
        <w:tc>
          <w:tcPr>
            <w:tcW w:w="750" w:type="dxa"/>
            <w:shd w:val="clear" w:color="auto" w:fill="auto"/>
            <w:noWrap/>
            <w:tcMar>
              <w:top w:w="0" w:type="dxa"/>
              <w:left w:w="150" w:type="dxa"/>
              <w:bottom w:w="0" w:type="dxa"/>
              <w:right w:w="150" w:type="dxa"/>
            </w:tcMar>
            <w:hideMark/>
          </w:tcPr>
          <w:p w14:paraId="6500F3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9525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5F524AE" w14:textId="77777777" w:rsidTr="00F90E9C">
        <w:tc>
          <w:tcPr>
            <w:tcW w:w="750" w:type="dxa"/>
            <w:shd w:val="clear" w:color="auto" w:fill="FFFFFF"/>
            <w:noWrap/>
            <w:tcMar>
              <w:top w:w="0" w:type="dxa"/>
              <w:left w:w="150" w:type="dxa"/>
              <w:bottom w:w="0" w:type="dxa"/>
              <w:right w:w="150" w:type="dxa"/>
            </w:tcMar>
            <w:hideMark/>
          </w:tcPr>
          <w:p w14:paraId="5EEEAF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C873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0CFC95A" w14:textId="77777777" w:rsidTr="00F90E9C">
        <w:tc>
          <w:tcPr>
            <w:tcW w:w="750" w:type="dxa"/>
            <w:shd w:val="clear" w:color="auto" w:fill="auto"/>
            <w:noWrap/>
            <w:tcMar>
              <w:top w:w="0" w:type="dxa"/>
              <w:left w:w="150" w:type="dxa"/>
              <w:bottom w:w="0" w:type="dxa"/>
              <w:right w:w="150" w:type="dxa"/>
            </w:tcMar>
            <w:hideMark/>
          </w:tcPr>
          <w:p w14:paraId="588D1E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E34E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3362FAE"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CD42822" w14:textId="77777777" w:rsidTr="00F90E9C">
        <w:tc>
          <w:tcPr>
            <w:tcW w:w="750" w:type="dxa"/>
            <w:shd w:val="clear" w:color="auto" w:fill="FFFFFF"/>
            <w:noWrap/>
            <w:tcMar>
              <w:top w:w="0" w:type="dxa"/>
              <w:left w:w="150" w:type="dxa"/>
              <w:bottom w:w="0" w:type="dxa"/>
              <w:right w:w="150" w:type="dxa"/>
            </w:tcMar>
            <w:hideMark/>
          </w:tcPr>
          <w:p w14:paraId="4E6C62C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F1752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6CA4EF0A" w14:textId="77777777" w:rsidTr="00F90E9C">
        <w:tc>
          <w:tcPr>
            <w:tcW w:w="750" w:type="dxa"/>
            <w:shd w:val="clear" w:color="auto" w:fill="auto"/>
            <w:noWrap/>
            <w:tcMar>
              <w:top w:w="0" w:type="dxa"/>
              <w:left w:w="150" w:type="dxa"/>
              <w:bottom w:w="0" w:type="dxa"/>
              <w:right w:w="150" w:type="dxa"/>
            </w:tcMar>
            <w:hideMark/>
          </w:tcPr>
          <w:p w14:paraId="62146D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4B4F1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$t4</w:t>
            </w:r>
          </w:p>
        </w:tc>
      </w:tr>
      <w:tr w:rsidR="00F90E9C" w:rsidRPr="00F90E9C" w14:paraId="560F3F3C" w14:textId="77777777" w:rsidTr="00F90E9C">
        <w:tc>
          <w:tcPr>
            <w:tcW w:w="750" w:type="dxa"/>
            <w:shd w:val="clear" w:color="auto" w:fill="FFFFFF"/>
            <w:noWrap/>
            <w:tcMar>
              <w:top w:w="0" w:type="dxa"/>
              <w:left w:w="150" w:type="dxa"/>
              <w:bottom w:w="0" w:type="dxa"/>
              <w:right w:w="150" w:type="dxa"/>
            </w:tcMar>
            <w:hideMark/>
          </w:tcPr>
          <w:p w14:paraId="0E7353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65EB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EA14D2F" w14:textId="77777777" w:rsidTr="00F90E9C">
        <w:tc>
          <w:tcPr>
            <w:tcW w:w="750" w:type="dxa"/>
            <w:shd w:val="clear" w:color="auto" w:fill="auto"/>
            <w:noWrap/>
            <w:tcMar>
              <w:top w:w="0" w:type="dxa"/>
              <w:left w:w="150" w:type="dxa"/>
              <w:bottom w:w="0" w:type="dxa"/>
              <w:right w:w="150" w:type="dxa"/>
            </w:tcMar>
            <w:hideMark/>
          </w:tcPr>
          <w:p w14:paraId="21F9D6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8A720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19B0EBA0" w14:textId="77777777" w:rsidTr="00F90E9C">
        <w:tc>
          <w:tcPr>
            <w:tcW w:w="750" w:type="dxa"/>
            <w:shd w:val="clear" w:color="auto" w:fill="FFFFFF"/>
            <w:noWrap/>
            <w:tcMar>
              <w:top w:w="0" w:type="dxa"/>
              <w:left w:w="150" w:type="dxa"/>
              <w:bottom w:w="0" w:type="dxa"/>
              <w:right w:w="150" w:type="dxa"/>
            </w:tcMar>
            <w:hideMark/>
          </w:tcPr>
          <w:p w14:paraId="5D1AC4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E638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900AB1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1855F1E" w14:textId="77777777" w:rsidTr="00F90E9C">
        <w:tc>
          <w:tcPr>
            <w:tcW w:w="750" w:type="dxa"/>
            <w:shd w:val="clear" w:color="auto" w:fill="auto"/>
            <w:noWrap/>
            <w:tcMar>
              <w:top w:w="0" w:type="dxa"/>
              <w:left w:w="150" w:type="dxa"/>
              <w:bottom w:w="0" w:type="dxa"/>
              <w:right w:w="150" w:type="dxa"/>
            </w:tcMar>
            <w:hideMark/>
          </w:tcPr>
          <w:p w14:paraId="334C112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083B99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score_out</w:t>
            </w:r>
          </w:p>
        </w:tc>
      </w:tr>
      <w:tr w:rsidR="00F90E9C" w:rsidRPr="00F90E9C" w14:paraId="1F1188BE" w14:textId="77777777" w:rsidTr="00F90E9C">
        <w:tc>
          <w:tcPr>
            <w:tcW w:w="750" w:type="dxa"/>
            <w:shd w:val="clear" w:color="auto" w:fill="FFFFFF"/>
            <w:noWrap/>
            <w:tcMar>
              <w:top w:w="0" w:type="dxa"/>
              <w:left w:w="150" w:type="dxa"/>
              <w:bottom w:w="0" w:type="dxa"/>
              <w:right w:w="150" w:type="dxa"/>
            </w:tcMar>
            <w:hideMark/>
          </w:tcPr>
          <w:p w14:paraId="249EE6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F0FE0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7CE3A77" w14:textId="77777777" w:rsidTr="00F90E9C">
        <w:tc>
          <w:tcPr>
            <w:tcW w:w="750" w:type="dxa"/>
            <w:shd w:val="clear" w:color="auto" w:fill="auto"/>
            <w:noWrap/>
            <w:tcMar>
              <w:top w:w="0" w:type="dxa"/>
              <w:left w:w="150" w:type="dxa"/>
              <w:bottom w:w="0" w:type="dxa"/>
              <w:right w:w="150" w:type="dxa"/>
            </w:tcMar>
            <w:hideMark/>
          </w:tcPr>
          <w:p w14:paraId="7EB796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1940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5E721BAD" w14:textId="77777777" w:rsidTr="00F90E9C">
        <w:tc>
          <w:tcPr>
            <w:tcW w:w="750" w:type="dxa"/>
            <w:shd w:val="clear" w:color="auto" w:fill="FFFFFF"/>
            <w:noWrap/>
            <w:tcMar>
              <w:top w:w="0" w:type="dxa"/>
              <w:left w:w="150" w:type="dxa"/>
              <w:bottom w:w="0" w:type="dxa"/>
              <w:right w:w="150" w:type="dxa"/>
            </w:tcMar>
            <w:hideMark/>
          </w:tcPr>
          <w:p w14:paraId="7DA5A7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7186D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F26615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83865B4" w14:textId="77777777" w:rsidTr="00F90E9C">
        <w:tc>
          <w:tcPr>
            <w:tcW w:w="750" w:type="dxa"/>
            <w:shd w:val="clear" w:color="auto" w:fill="auto"/>
            <w:noWrap/>
            <w:tcMar>
              <w:top w:w="0" w:type="dxa"/>
              <w:left w:w="150" w:type="dxa"/>
              <w:bottom w:w="0" w:type="dxa"/>
              <w:right w:w="150" w:type="dxa"/>
            </w:tcMar>
            <w:hideMark/>
          </w:tcPr>
          <w:p w14:paraId="5A9CB57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48EA1B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$t9</w:t>
            </w:r>
          </w:p>
        </w:tc>
      </w:tr>
      <w:tr w:rsidR="00F90E9C" w:rsidRPr="00F90E9C" w14:paraId="153E9947" w14:textId="77777777" w:rsidTr="00F90E9C">
        <w:tc>
          <w:tcPr>
            <w:tcW w:w="750" w:type="dxa"/>
            <w:shd w:val="clear" w:color="auto" w:fill="FFFFFF"/>
            <w:noWrap/>
            <w:tcMar>
              <w:top w:w="0" w:type="dxa"/>
              <w:left w:w="150" w:type="dxa"/>
              <w:bottom w:w="0" w:type="dxa"/>
              <w:right w:w="150" w:type="dxa"/>
            </w:tcMar>
            <w:hideMark/>
          </w:tcPr>
          <w:p w14:paraId="06A27E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C907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w:t>
            </w:r>
          </w:p>
        </w:tc>
      </w:tr>
      <w:tr w:rsidR="00F90E9C" w:rsidRPr="00F90E9C" w14:paraId="3CDE0264" w14:textId="77777777" w:rsidTr="00F90E9C">
        <w:tc>
          <w:tcPr>
            <w:tcW w:w="750" w:type="dxa"/>
            <w:shd w:val="clear" w:color="auto" w:fill="auto"/>
            <w:noWrap/>
            <w:tcMar>
              <w:top w:w="0" w:type="dxa"/>
              <w:left w:w="150" w:type="dxa"/>
              <w:bottom w:w="0" w:type="dxa"/>
              <w:right w:w="150" w:type="dxa"/>
            </w:tcMar>
            <w:hideMark/>
          </w:tcPr>
          <w:p w14:paraId="1D8AE7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F02C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r w:rsidR="00F90E9C" w:rsidRPr="00F90E9C" w14:paraId="4ACDF23A" w14:textId="77777777" w:rsidTr="00F90E9C">
        <w:tc>
          <w:tcPr>
            <w:tcW w:w="750" w:type="dxa"/>
            <w:shd w:val="clear" w:color="auto" w:fill="FFFFFF"/>
            <w:noWrap/>
            <w:tcMar>
              <w:top w:w="0" w:type="dxa"/>
              <w:left w:w="150" w:type="dxa"/>
              <w:bottom w:w="0" w:type="dxa"/>
              <w:right w:w="150" w:type="dxa"/>
            </w:tcMar>
            <w:hideMark/>
          </w:tcPr>
          <w:p w14:paraId="2C0E95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6810A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F7C9E33"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A3C16F3" w14:textId="77777777" w:rsidTr="00F90E9C">
        <w:tc>
          <w:tcPr>
            <w:tcW w:w="750" w:type="dxa"/>
            <w:shd w:val="clear" w:color="auto" w:fill="auto"/>
            <w:noWrap/>
            <w:tcMar>
              <w:top w:w="0" w:type="dxa"/>
              <w:left w:w="150" w:type="dxa"/>
              <w:bottom w:w="0" w:type="dxa"/>
              <w:right w:w="150" w:type="dxa"/>
            </w:tcMar>
            <w:hideMark/>
          </w:tcPr>
          <w:p w14:paraId="59D283E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7C1AC6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$v0, $0</w:t>
            </w:r>
          </w:p>
        </w:tc>
      </w:tr>
      <w:tr w:rsidR="00F90E9C" w:rsidRPr="00F90E9C" w14:paraId="3095FBE4" w14:textId="77777777" w:rsidTr="00F90E9C">
        <w:tc>
          <w:tcPr>
            <w:tcW w:w="750" w:type="dxa"/>
            <w:shd w:val="clear" w:color="auto" w:fill="FFFFFF"/>
            <w:noWrap/>
            <w:tcMar>
              <w:top w:w="0" w:type="dxa"/>
              <w:left w:w="150" w:type="dxa"/>
              <w:bottom w:w="0" w:type="dxa"/>
              <w:right w:w="150" w:type="dxa"/>
            </w:tcMar>
            <w:hideMark/>
          </w:tcPr>
          <w:p w14:paraId="5E4934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7AA1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 exit</w:t>
            </w:r>
          </w:p>
        </w:tc>
      </w:tr>
      <w:tr w:rsidR="00F90E9C" w:rsidRPr="00F90E9C" w14:paraId="2B05AD6F" w14:textId="77777777" w:rsidTr="00F90E9C">
        <w:tc>
          <w:tcPr>
            <w:tcW w:w="750" w:type="dxa"/>
            <w:shd w:val="clear" w:color="auto" w:fill="auto"/>
            <w:noWrap/>
            <w:tcMar>
              <w:top w:w="0" w:type="dxa"/>
              <w:left w:w="150" w:type="dxa"/>
              <w:bottom w:w="0" w:type="dxa"/>
              <w:right w:w="150" w:type="dxa"/>
            </w:tcMar>
            <w:hideMark/>
          </w:tcPr>
          <w:p w14:paraId="04ED321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AA79B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41B40B3" w14:textId="77777777" w:rsidTr="00F90E9C">
        <w:tc>
          <w:tcPr>
            <w:tcW w:w="750" w:type="dxa"/>
            <w:shd w:val="clear" w:color="auto" w:fill="FFFFFF"/>
            <w:noWrap/>
            <w:tcMar>
              <w:top w:w="0" w:type="dxa"/>
              <w:left w:w="150" w:type="dxa"/>
              <w:bottom w:w="0" w:type="dxa"/>
              <w:right w:w="150" w:type="dxa"/>
            </w:tcMar>
            <w:hideMark/>
          </w:tcPr>
          <w:p w14:paraId="13DB41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D739F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7BCE14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72F5131" w14:textId="77777777" w:rsidTr="00F90E9C">
        <w:tc>
          <w:tcPr>
            <w:tcW w:w="750" w:type="dxa"/>
            <w:shd w:val="clear" w:color="auto" w:fill="auto"/>
            <w:noWrap/>
            <w:tcMar>
              <w:top w:w="0" w:type="dxa"/>
              <w:left w:w="150" w:type="dxa"/>
              <w:bottom w:w="0" w:type="dxa"/>
              <w:right w:w="150" w:type="dxa"/>
            </w:tcMar>
            <w:hideMark/>
          </w:tcPr>
          <w:p w14:paraId="048E000D"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6A4B1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w:t>
            </w:r>
          </w:p>
        </w:tc>
      </w:tr>
      <w:tr w:rsidR="00F90E9C" w:rsidRPr="00F90E9C" w14:paraId="11DA2E94" w14:textId="77777777" w:rsidTr="00F90E9C">
        <w:tc>
          <w:tcPr>
            <w:tcW w:w="750" w:type="dxa"/>
            <w:shd w:val="clear" w:color="auto" w:fill="FFFFFF"/>
            <w:noWrap/>
            <w:tcMar>
              <w:top w:w="0" w:type="dxa"/>
              <w:left w:w="150" w:type="dxa"/>
              <w:bottom w:w="0" w:type="dxa"/>
              <w:right w:w="150" w:type="dxa"/>
            </w:tcMar>
            <w:hideMark/>
          </w:tcPr>
          <w:p w14:paraId="3D4A7F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17606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083A6ED" w14:textId="77777777" w:rsidTr="00F90E9C">
        <w:tc>
          <w:tcPr>
            <w:tcW w:w="750" w:type="dxa"/>
            <w:shd w:val="clear" w:color="auto" w:fill="auto"/>
            <w:noWrap/>
            <w:tcMar>
              <w:top w:w="0" w:type="dxa"/>
              <w:left w:w="150" w:type="dxa"/>
              <w:bottom w:w="0" w:type="dxa"/>
              <w:right w:w="150" w:type="dxa"/>
            </w:tcMar>
            <w:hideMark/>
          </w:tcPr>
          <w:p w14:paraId="7A39B1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25FC9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FC8AC3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7E1E631" w14:textId="77777777" w:rsidTr="00F90E9C">
        <w:tc>
          <w:tcPr>
            <w:tcW w:w="750" w:type="dxa"/>
            <w:shd w:val="clear" w:color="auto" w:fill="FFFFFF"/>
            <w:noWrap/>
            <w:tcMar>
              <w:top w:w="0" w:type="dxa"/>
              <w:left w:w="150" w:type="dxa"/>
              <w:bottom w:w="0" w:type="dxa"/>
              <w:right w:w="150" w:type="dxa"/>
            </w:tcMar>
            <w:hideMark/>
          </w:tcPr>
          <w:p w14:paraId="65A7B021"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D1CE0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D9F6ED9" w14:textId="77777777" w:rsidTr="00F90E9C">
        <w:tc>
          <w:tcPr>
            <w:tcW w:w="750" w:type="dxa"/>
            <w:shd w:val="clear" w:color="auto" w:fill="auto"/>
            <w:noWrap/>
            <w:tcMar>
              <w:top w:w="0" w:type="dxa"/>
              <w:left w:w="150" w:type="dxa"/>
              <w:bottom w:w="0" w:type="dxa"/>
              <w:right w:w="150" w:type="dxa"/>
            </w:tcMar>
            <w:hideMark/>
          </w:tcPr>
          <w:p w14:paraId="0048A2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D973A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BCEC2D8" w14:textId="77777777" w:rsidTr="00F90E9C">
        <w:tc>
          <w:tcPr>
            <w:tcW w:w="750" w:type="dxa"/>
            <w:shd w:val="clear" w:color="auto" w:fill="FFFFFF"/>
            <w:noWrap/>
            <w:tcMar>
              <w:top w:w="0" w:type="dxa"/>
              <w:left w:w="150" w:type="dxa"/>
              <w:bottom w:w="0" w:type="dxa"/>
              <w:right w:w="150" w:type="dxa"/>
            </w:tcMar>
            <w:hideMark/>
          </w:tcPr>
          <w:p w14:paraId="586C39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F9CA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52879D9F" w14:textId="77777777" w:rsidTr="00F90E9C">
        <w:tc>
          <w:tcPr>
            <w:tcW w:w="750" w:type="dxa"/>
            <w:shd w:val="clear" w:color="auto" w:fill="auto"/>
            <w:noWrap/>
            <w:tcMar>
              <w:top w:w="0" w:type="dxa"/>
              <w:left w:w="150" w:type="dxa"/>
              <w:bottom w:w="0" w:type="dxa"/>
              <w:right w:w="150" w:type="dxa"/>
            </w:tcMar>
            <w:hideMark/>
          </w:tcPr>
          <w:p w14:paraId="7615BA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AAB23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$a0,prompt</w:t>
            </w:r>
          </w:p>
        </w:tc>
      </w:tr>
      <w:tr w:rsidR="00F90E9C" w:rsidRPr="00F90E9C" w14:paraId="5785E4C5" w14:textId="77777777" w:rsidTr="00F90E9C">
        <w:tc>
          <w:tcPr>
            <w:tcW w:w="750" w:type="dxa"/>
            <w:shd w:val="clear" w:color="auto" w:fill="FFFFFF"/>
            <w:noWrap/>
            <w:tcMar>
              <w:top w:w="0" w:type="dxa"/>
              <w:left w:w="150" w:type="dxa"/>
              <w:bottom w:w="0" w:type="dxa"/>
              <w:right w:w="150" w:type="dxa"/>
            </w:tcMar>
            <w:hideMark/>
          </w:tcPr>
          <w:p w14:paraId="37B6B5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6E24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syscall</w:t>
            </w:r>
          </w:p>
        </w:tc>
      </w:tr>
      <w:tr w:rsidR="00F90E9C" w:rsidRPr="00F90E9C" w14:paraId="4AAFBF6B" w14:textId="77777777" w:rsidTr="00F90E9C">
        <w:tc>
          <w:tcPr>
            <w:tcW w:w="750" w:type="dxa"/>
            <w:shd w:val="clear" w:color="auto" w:fill="auto"/>
            <w:noWrap/>
            <w:tcMar>
              <w:top w:w="0" w:type="dxa"/>
              <w:left w:w="150" w:type="dxa"/>
              <w:bottom w:w="0" w:type="dxa"/>
              <w:right w:w="150" w:type="dxa"/>
            </w:tcMar>
            <w:hideMark/>
          </w:tcPr>
          <w:p w14:paraId="46A64A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8FC6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li $v0,5</w:t>
            </w:r>
          </w:p>
        </w:tc>
      </w:tr>
      <w:tr w:rsidR="00F90E9C" w:rsidRPr="00F90E9C" w14:paraId="5691E0FC" w14:textId="77777777" w:rsidTr="00F90E9C">
        <w:tc>
          <w:tcPr>
            <w:tcW w:w="750" w:type="dxa"/>
            <w:shd w:val="clear" w:color="auto" w:fill="FFFFFF"/>
            <w:noWrap/>
            <w:tcMar>
              <w:top w:w="0" w:type="dxa"/>
              <w:left w:w="150" w:type="dxa"/>
              <w:bottom w:w="0" w:type="dxa"/>
              <w:right w:w="150" w:type="dxa"/>
            </w:tcMar>
            <w:hideMark/>
          </w:tcPr>
          <w:p w14:paraId="534F3B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BC79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syscall</w:t>
            </w:r>
          </w:p>
        </w:tc>
      </w:tr>
      <w:tr w:rsidR="00F90E9C" w:rsidRPr="00F90E9C" w14:paraId="08B72CAA" w14:textId="77777777" w:rsidTr="00F90E9C">
        <w:tc>
          <w:tcPr>
            <w:tcW w:w="750" w:type="dxa"/>
            <w:shd w:val="clear" w:color="auto" w:fill="auto"/>
            <w:noWrap/>
            <w:tcMar>
              <w:top w:w="0" w:type="dxa"/>
              <w:left w:w="150" w:type="dxa"/>
              <w:bottom w:w="0" w:type="dxa"/>
              <w:right w:w="150" w:type="dxa"/>
            </w:tcMar>
            <w:hideMark/>
          </w:tcPr>
          <w:p w14:paraId="35710D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2B14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move $t6,$v0</w:t>
            </w:r>
          </w:p>
        </w:tc>
      </w:tr>
      <w:tr w:rsidR="00F90E9C" w:rsidRPr="00F90E9C" w14:paraId="1CD07A52" w14:textId="77777777" w:rsidTr="00F90E9C">
        <w:tc>
          <w:tcPr>
            <w:tcW w:w="750" w:type="dxa"/>
            <w:shd w:val="clear" w:color="auto" w:fill="FFFFFF"/>
            <w:noWrap/>
            <w:tcMar>
              <w:top w:w="0" w:type="dxa"/>
              <w:left w:w="150" w:type="dxa"/>
              <w:bottom w:w="0" w:type="dxa"/>
              <w:right w:w="150" w:type="dxa"/>
            </w:tcMar>
            <w:hideMark/>
          </w:tcPr>
          <w:p w14:paraId="763922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8FE3F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p>
        </w:tc>
      </w:tr>
      <w:tr w:rsidR="00F90E9C" w:rsidRPr="00F90E9C" w14:paraId="5261DDD1" w14:textId="77777777" w:rsidTr="00F90E9C">
        <w:tc>
          <w:tcPr>
            <w:tcW w:w="750" w:type="dxa"/>
            <w:shd w:val="clear" w:color="auto" w:fill="auto"/>
            <w:noWrap/>
            <w:tcMar>
              <w:top w:w="0" w:type="dxa"/>
              <w:left w:w="150" w:type="dxa"/>
              <w:bottom w:w="0" w:type="dxa"/>
              <w:right w:w="150" w:type="dxa"/>
            </w:tcMar>
            <w:hideMark/>
          </w:tcPr>
          <w:p w14:paraId="04F158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DC45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j WhileLoop</w:t>
            </w:r>
            <w:r w:rsidRPr="00F90E9C">
              <w:rPr>
                <w:rFonts w:ascii="Consolas" w:hAnsi="Consolas" w:cs="Segoe UI"/>
                <w:color w:val="24292E"/>
                <w:sz w:val="18"/>
                <w:szCs w:val="18"/>
                <w:lang w:eastAsia="en-US"/>
              </w:rPr>
              <w:tab/>
            </w:r>
          </w:p>
        </w:tc>
      </w:tr>
      <w:tr w:rsidR="00F90E9C" w:rsidRPr="00F90E9C" w14:paraId="391758E3" w14:textId="77777777" w:rsidTr="00F90E9C">
        <w:tc>
          <w:tcPr>
            <w:tcW w:w="750" w:type="dxa"/>
            <w:shd w:val="clear" w:color="auto" w:fill="FFFFFF"/>
            <w:noWrap/>
            <w:tcMar>
              <w:top w:w="0" w:type="dxa"/>
              <w:left w:w="150" w:type="dxa"/>
              <w:bottom w:w="0" w:type="dxa"/>
              <w:right w:w="150" w:type="dxa"/>
            </w:tcMar>
            <w:hideMark/>
          </w:tcPr>
          <w:p w14:paraId="0F8770D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01DB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4526C7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889A75B" w14:textId="77777777" w:rsidTr="00F90E9C">
        <w:tc>
          <w:tcPr>
            <w:tcW w:w="750" w:type="dxa"/>
            <w:shd w:val="clear" w:color="auto" w:fill="auto"/>
            <w:noWrap/>
            <w:tcMar>
              <w:top w:w="0" w:type="dxa"/>
              <w:left w:w="150" w:type="dxa"/>
              <w:bottom w:w="0" w:type="dxa"/>
              <w:right w:w="150" w:type="dxa"/>
            </w:tcMar>
            <w:hideMark/>
          </w:tcPr>
          <w:p w14:paraId="4FB9BF8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3F567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exit: </w:t>
            </w:r>
          </w:p>
        </w:tc>
      </w:tr>
      <w:tr w:rsidR="00F90E9C" w:rsidRPr="00F90E9C" w14:paraId="235D2FBC" w14:textId="77777777" w:rsidTr="00F90E9C">
        <w:tc>
          <w:tcPr>
            <w:tcW w:w="750" w:type="dxa"/>
            <w:shd w:val="clear" w:color="auto" w:fill="FFFFFF"/>
            <w:noWrap/>
            <w:tcMar>
              <w:top w:w="0" w:type="dxa"/>
              <w:left w:w="150" w:type="dxa"/>
              <w:bottom w:w="0" w:type="dxa"/>
              <w:right w:w="150" w:type="dxa"/>
            </w:tcMar>
            <w:hideMark/>
          </w:tcPr>
          <w:p w14:paraId="73E61D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E05E6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10</w:t>
            </w:r>
          </w:p>
        </w:tc>
      </w:tr>
      <w:tr w:rsidR="00F90E9C" w:rsidRPr="00F90E9C" w14:paraId="66D5C924" w14:textId="77777777" w:rsidTr="00F90E9C">
        <w:tc>
          <w:tcPr>
            <w:tcW w:w="750" w:type="dxa"/>
            <w:shd w:val="clear" w:color="auto" w:fill="auto"/>
            <w:noWrap/>
            <w:tcMar>
              <w:top w:w="0" w:type="dxa"/>
              <w:left w:w="150" w:type="dxa"/>
              <w:bottom w:w="0" w:type="dxa"/>
              <w:right w:w="150" w:type="dxa"/>
            </w:tcMar>
            <w:hideMark/>
          </w:tcPr>
          <w:p w14:paraId="48FD06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F9E5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syscall</w:t>
            </w:r>
          </w:p>
        </w:tc>
      </w:tr>
    </w:tbl>
    <w:p w14:paraId="4EF4C099" w14:textId="1E8D9F40" w:rsidR="00EB522D" w:rsidRDefault="00EB522D" w:rsidP="00FB57D7">
      <w:pPr>
        <w:rPr>
          <w:rFonts w:ascii="Times New Roman" w:hAnsi="Times New Roman"/>
          <w:bCs/>
          <w:szCs w:val="20"/>
        </w:rPr>
      </w:pPr>
    </w:p>
    <w:p w14:paraId="3A2322C8" w14:textId="70FA25E6" w:rsidR="00EB522D" w:rsidRDefault="00EB522D" w:rsidP="00FB57D7">
      <w:pPr>
        <w:rPr>
          <w:rFonts w:ascii="Times New Roman" w:hAnsi="Times New Roman"/>
          <w:bCs/>
          <w:szCs w:val="20"/>
        </w:rPr>
      </w:pPr>
    </w:p>
    <w:p w14:paraId="478CE130" w14:textId="02A7D95D" w:rsidR="00EB522D" w:rsidRDefault="00EB522D" w:rsidP="00FB57D7">
      <w:pPr>
        <w:rPr>
          <w:rFonts w:ascii="Times New Roman" w:hAnsi="Times New Roman"/>
          <w:bCs/>
          <w:szCs w:val="20"/>
        </w:rPr>
      </w:pPr>
    </w:p>
    <w:p w14:paraId="4940E2CC" w14:textId="4885F2F3" w:rsidR="00EB522D" w:rsidRDefault="00EB522D" w:rsidP="00FB57D7">
      <w:pPr>
        <w:rPr>
          <w:rFonts w:ascii="Times New Roman" w:hAnsi="Times New Roman"/>
          <w:bCs/>
          <w:szCs w:val="20"/>
        </w:rPr>
      </w:pPr>
    </w:p>
    <w:p w14:paraId="4167CB5A" w14:textId="45F11084" w:rsidR="00EC7342" w:rsidRDefault="00EC7342" w:rsidP="00FB57D7">
      <w:pPr>
        <w:rPr>
          <w:rFonts w:ascii="Times New Roman" w:hAnsi="Times New Roman"/>
          <w:bCs/>
          <w:szCs w:val="20"/>
        </w:rPr>
      </w:pPr>
    </w:p>
    <w:p w14:paraId="4C13631B" w14:textId="1ECDE3C5" w:rsidR="00EC7342" w:rsidRDefault="00EC7342" w:rsidP="00FB57D7">
      <w:pPr>
        <w:rPr>
          <w:rFonts w:ascii="Times New Roman" w:hAnsi="Times New Roman"/>
          <w:bCs/>
          <w:szCs w:val="20"/>
        </w:rPr>
      </w:pPr>
    </w:p>
    <w:p w14:paraId="5BA7B1B0" w14:textId="77777777" w:rsidR="00EC7342" w:rsidRPr="00DE2C79" w:rsidRDefault="00EC7342" w:rsidP="00FB57D7">
      <w:pPr>
        <w:rPr>
          <w:rFonts w:ascii="Times New Roman" w:hAnsi="Times New Roman"/>
          <w:bCs/>
          <w:szCs w:val="20"/>
        </w:rPr>
      </w:pPr>
    </w:p>
    <w:p w14:paraId="1C55486B" w14:textId="4519C47E" w:rsidR="008909C0" w:rsidRDefault="000F2FBA" w:rsidP="009A4A26">
      <w:pPr>
        <w:jc w:val="center"/>
        <w:rPr>
          <w:rFonts w:asciiTheme="minorHAnsi" w:hAnsiTheme="minorHAnsi" w:cstheme="minorHAnsi"/>
          <w:b/>
          <w:sz w:val="56"/>
          <w:szCs w:val="48"/>
          <w:u w:val="single"/>
        </w:rPr>
      </w:pPr>
      <w:r>
        <w:rPr>
          <w:rFonts w:asciiTheme="minorHAnsi" w:hAnsiTheme="minorHAnsi" w:cstheme="minorHAnsi"/>
          <w:b/>
          <w:sz w:val="56"/>
          <w:szCs w:val="48"/>
          <w:u w:val="single"/>
        </w:rPr>
        <w:lastRenderedPageBreak/>
        <w:t>OUTPUT INTERFACES</w:t>
      </w:r>
      <w:bookmarkStart w:id="0" w:name="_Toc28882848"/>
    </w:p>
    <w:p w14:paraId="0894020C" w14:textId="77777777" w:rsidR="009A4A26" w:rsidRPr="009A4A26" w:rsidRDefault="009A4A26" w:rsidP="009A4A26">
      <w:pPr>
        <w:jc w:val="center"/>
        <w:rPr>
          <w:rFonts w:asciiTheme="minorHAnsi" w:hAnsiTheme="minorHAnsi" w:cstheme="minorHAnsi"/>
          <w:b/>
          <w:sz w:val="56"/>
          <w:szCs w:val="48"/>
          <w:u w:val="single"/>
        </w:rPr>
      </w:pPr>
    </w:p>
    <w:p w14:paraId="100C4590" w14:textId="41D56C32" w:rsidR="00524A33" w:rsidRDefault="00524A33" w:rsidP="008909C0">
      <w:pPr>
        <w:pStyle w:val="ListParagraph"/>
        <w:rPr>
          <w:noProof/>
        </w:rPr>
      </w:pPr>
    </w:p>
    <w:p w14:paraId="4AD78728" w14:textId="4994735E" w:rsidR="00524A33" w:rsidRDefault="00524A33" w:rsidP="002D0326">
      <w:pPr>
        <w:pStyle w:val="ListParagraph"/>
        <w:numPr>
          <w:ilvl w:val="0"/>
          <w:numId w:val="3"/>
        </w:numPr>
        <w:rPr>
          <w:rFonts w:ascii="Times New Roman" w:hAnsi="Times New Roman"/>
          <w:b/>
          <w:sz w:val="36"/>
          <w:szCs w:val="28"/>
        </w:rPr>
      </w:pPr>
      <w:r>
        <w:rPr>
          <w:rFonts w:ascii="Times New Roman" w:hAnsi="Times New Roman"/>
          <w:b/>
          <w:sz w:val="36"/>
          <w:szCs w:val="28"/>
        </w:rPr>
        <w:t>Student Details</w:t>
      </w:r>
      <w:r w:rsidRPr="00DE2C79">
        <w:rPr>
          <w:rFonts w:ascii="Times New Roman" w:hAnsi="Times New Roman"/>
          <w:b/>
          <w:sz w:val="36"/>
          <w:szCs w:val="28"/>
        </w:rPr>
        <w:t>:</w:t>
      </w:r>
    </w:p>
    <w:p w14:paraId="2216BE8B" w14:textId="77777777" w:rsidR="00CD4EE3" w:rsidRDefault="00CD4EE3" w:rsidP="009A4A26">
      <w:pPr>
        <w:pStyle w:val="ListParagraph"/>
        <w:rPr>
          <w:noProof/>
        </w:rPr>
      </w:pPr>
    </w:p>
    <w:p w14:paraId="530C0232" w14:textId="75A6FBCC" w:rsidR="009A4A26" w:rsidRDefault="00CD4EE3" w:rsidP="009A4A26">
      <w:pPr>
        <w:pStyle w:val="ListParagraph"/>
        <w:rPr>
          <w:noProof/>
        </w:rPr>
      </w:pPr>
      <w:r>
        <w:rPr>
          <w:noProof/>
        </w:rPr>
        <w:drawing>
          <wp:inline distT="0" distB="0" distL="0" distR="0" wp14:anchorId="65BF7D81" wp14:editId="3B75343F">
            <wp:extent cx="4857750" cy="2099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8946" r="68109" b="6553"/>
                    <a:stretch/>
                  </pic:blipFill>
                  <pic:spPr bwMode="auto">
                    <a:xfrm>
                      <a:off x="0" y="0"/>
                      <a:ext cx="4890092" cy="2113306"/>
                    </a:xfrm>
                    <a:prstGeom prst="rect">
                      <a:avLst/>
                    </a:prstGeom>
                    <a:ln>
                      <a:noFill/>
                    </a:ln>
                    <a:extLst>
                      <a:ext uri="{53640926-AAD7-44D8-BBD7-CCE9431645EC}">
                        <a14:shadowObscured xmlns:a14="http://schemas.microsoft.com/office/drawing/2010/main"/>
                      </a:ext>
                    </a:extLst>
                  </pic:spPr>
                </pic:pic>
              </a:graphicData>
            </a:graphic>
          </wp:inline>
        </w:drawing>
      </w:r>
    </w:p>
    <w:p w14:paraId="46A7FA26" w14:textId="77777777" w:rsidR="009A4A26" w:rsidRDefault="009A4A26" w:rsidP="009A4A26">
      <w:pPr>
        <w:pStyle w:val="ListParagraph"/>
        <w:rPr>
          <w:noProof/>
        </w:rPr>
      </w:pPr>
    </w:p>
    <w:p w14:paraId="4E9CF4F0" w14:textId="77777777" w:rsidR="009A4A26" w:rsidRDefault="009A4A26" w:rsidP="009A4A26">
      <w:pPr>
        <w:pStyle w:val="ListParagraph"/>
        <w:rPr>
          <w:noProof/>
        </w:rPr>
      </w:pPr>
    </w:p>
    <w:p w14:paraId="5F1AC06D" w14:textId="2E811165" w:rsidR="009A4A26" w:rsidRDefault="009A4A26" w:rsidP="009A4A26">
      <w:pPr>
        <w:pStyle w:val="ListParagraph"/>
        <w:rPr>
          <w:rFonts w:ascii="Times New Roman" w:hAnsi="Times New Roman"/>
          <w:b/>
          <w:sz w:val="36"/>
          <w:szCs w:val="28"/>
        </w:rPr>
      </w:pPr>
    </w:p>
    <w:p w14:paraId="33A48D8F" w14:textId="1A62322D" w:rsidR="00524A33" w:rsidRDefault="00524A33" w:rsidP="008909C0">
      <w:pPr>
        <w:pStyle w:val="ListParagraph"/>
        <w:rPr>
          <w:noProof/>
        </w:rPr>
      </w:pPr>
    </w:p>
    <w:p w14:paraId="442BA14B" w14:textId="006FFD87" w:rsidR="00CD4EE3" w:rsidRDefault="00CD4EE3" w:rsidP="008909C0">
      <w:pPr>
        <w:pStyle w:val="ListParagraph"/>
        <w:rPr>
          <w:noProof/>
        </w:rPr>
      </w:pPr>
    </w:p>
    <w:p w14:paraId="635DD4E5" w14:textId="21BD3F85" w:rsidR="00CD4EE3" w:rsidRDefault="00CD4EE3" w:rsidP="008909C0">
      <w:pPr>
        <w:pStyle w:val="ListParagraph"/>
        <w:rPr>
          <w:noProof/>
        </w:rPr>
      </w:pPr>
    </w:p>
    <w:p w14:paraId="743A8696" w14:textId="044A2E51" w:rsidR="00CD4EE3" w:rsidRDefault="00CD4EE3" w:rsidP="008909C0">
      <w:pPr>
        <w:pStyle w:val="ListParagraph"/>
        <w:rPr>
          <w:noProof/>
        </w:rPr>
      </w:pPr>
    </w:p>
    <w:p w14:paraId="2CDF9CCA" w14:textId="77777777" w:rsidR="00CD4EE3" w:rsidRDefault="00CD4EE3" w:rsidP="008909C0">
      <w:pPr>
        <w:pStyle w:val="ListParagraph"/>
        <w:rPr>
          <w:noProof/>
        </w:rPr>
      </w:pPr>
    </w:p>
    <w:p w14:paraId="1AD960AC" w14:textId="67C576B6" w:rsidR="00CD4EE3" w:rsidRDefault="00CD4EE3" w:rsidP="00CD4EE3">
      <w:pPr>
        <w:pStyle w:val="ListParagraph"/>
        <w:numPr>
          <w:ilvl w:val="0"/>
          <w:numId w:val="3"/>
        </w:numPr>
        <w:rPr>
          <w:rFonts w:ascii="Times New Roman" w:hAnsi="Times New Roman"/>
          <w:b/>
          <w:sz w:val="36"/>
          <w:szCs w:val="28"/>
        </w:rPr>
      </w:pPr>
      <w:r>
        <w:rPr>
          <w:rFonts w:ascii="Times New Roman" w:hAnsi="Times New Roman"/>
          <w:b/>
          <w:sz w:val="36"/>
          <w:szCs w:val="28"/>
        </w:rPr>
        <w:t>Main Menu</w:t>
      </w:r>
      <w:r w:rsidRPr="00DE2C79">
        <w:rPr>
          <w:rFonts w:ascii="Times New Roman" w:hAnsi="Times New Roman"/>
          <w:b/>
          <w:sz w:val="36"/>
          <w:szCs w:val="28"/>
        </w:rPr>
        <w:t>:</w:t>
      </w:r>
    </w:p>
    <w:p w14:paraId="44060933" w14:textId="77777777" w:rsidR="00516363" w:rsidRDefault="00516363" w:rsidP="00CD4EE3">
      <w:pPr>
        <w:pStyle w:val="ListParagraph"/>
        <w:rPr>
          <w:noProof/>
        </w:rPr>
      </w:pPr>
    </w:p>
    <w:p w14:paraId="62AC421D" w14:textId="77777777" w:rsidR="00516363" w:rsidRDefault="00516363" w:rsidP="00CD4EE3">
      <w:pPr>
        <w:pStyle w:val="ListParagraph"/>
        <w:rPr>
          <w:noProof/>
        </w:rPr>
      </w:pPr>
    </w:p>
    <w:p w14:paraId="23DAB781" w14:textId="5E32EC9E" w:rsidR="00CD4EE3" w:rsidRDefault="00516363" w:rsidP="00CD4EE3">
      <w:pPr>
        <w:pStyle w:val="ListParagraph"/>
        <w:rPr>
          <w:noProof/>
        </w:rPr>
      </w:pPr>
      <w:r>
        <w:rPr>
          <w:noProof/>
        </w:rPr>
        <w:drawing>
          <wp:inline distT="0" distB="0" distL="0" distR="0" wp14:anchorId="16A4EF60" wp14:editId="5EAD67A7">
            <wp:extent cx="4419600" cy="16964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219" r="68269" b="5128"/>
                    <a:stretch/>
                  </pic:blipFill>
                  <pic:spPr bwMode="auto">
                    <a:xfrm>
                      <a:off x="0" y="0"/>
                      <a:ext cx="4431175" cy="1700855"/>
                    </a:xfrm>
                    <a:prstGeom prst="rect">
                      <a:avLst/>
                    </a:prstGeom>
                    <a:ln>
                      <a:noFill/>
                    </a:ln>
                    <a:extLst>
                      <a:ext uri="{53640926-AAD7-44D8-BBD7-CCE9431645EC}">
                        <a14:shadowObscured xmlns:a14="http://schemas.microsoft.com/office/drawing/2010/main"/>
                      </a:ext>
                    </a:extLst>
                  </pic:spPr>
                </pic:pic>
              </a:graphicData>
            </a:graphic>
          </wp:inline>
        </w:drawing>
      </w:r>
    </w:p>
    <w:p w14:paraId="1D680826" w14:textId="1F1F1B9D" w:rsidR="00CD4EE3" w:rsidRDefault="00CD4EE3" w:rsidP="00CD4EE3">
      <w:pPr>
        <w:pStyle w:val="ListParagraph"/>
        <w:rPr>
          <w:rFonts w:ascii="Times New Roman" w:hAnsi="Times New Roman"/>
          <w:b/>
          <w:sz w:val="36"/>
          <w:szCs w:val="28"/>
        </w:rPr>
      </w:pPr>
    </w:p>
    <w:p w14:paraId="1E58BEBF" w14:textId="030388E8" w:rsidR="00CD4EE3" w:rsidRDefault="00CD4EE3" w:rsidP="00CD4EE3">
      <w:pPr>
        <w:pStyle w:val="ListParagraph"/>
        <w:rPr>
          <w:rFonts w:ascii="Times New Roman" w:hAnsi="Times New Roman"/>
          <w:b/>
          <w:sz w:val="36"/>
          <w:szCs w:val="28"/>
        </w:rPr>
      </w:pPr>
    </w:p>
    <w:p w14:paraId="39A7CC34" w14:textId="548B1218" w:rsidR="00C05C37" w:rsidRDefault="00C05C37" w:rsidP="00C05C37">
      <w:pPr>
        <w:pStyle w:val="ListParagraph"/>
        <w:jc w:val="center"/>
        <w:rPr>
          <w:rFonts w:ascii="Times New Roman" w:hAnsi="Times New Roman"/>
          <w:b/>
          <w:sz w:val="36"/>
          <w:szCs w:val="28"/>
        </w:rPr>
      </w:pPr>
      <w:r>
        <w:rPr>
          <w:rFonts w:ascii="Times New Roman" w:hAnsi="Times New Roman"/>
          <w:b/>
          <w:sz w:val="36"/>
          <w:szCs w:val="28"/>
        </w:rPr>
        <w:t>Selecting Subject</w:t>
      </w:r>
    </w:p>
    <w:p w14:paraId="1BFE210C" w14:textId="205F4C6C" w:rsidR="00C05C37" w:rsidRDefault="00C05C37" w:rsidP="00C05C37">
      <w:pPr>
        <w:pStyle w:val="ListParagraph"/>
        <w:numPr>
          <w:ilvl w:val="0"/>
          <w:numId w:val="3"/>
        </w:numPr>
        <w:rPr>
          <w:rFonts w:ascii="Times New Roman" w:hAnsi="Times New Roman"/>
          <w:b/>
          <w:sz w:val="36"/>
          <w:szCs w:val="28"/>
        </w:rPr>
      </w:pPr>
      <w:r>
        <w:rPr>
          <w:rFonts w:ascii="Times New Roman" w:hAnsi="Times New Roman"/>
          <w:b/>
          <w:sz w:val="36"/>
          <w:szCs w:val="28"/>
        </w:rPr>
        <w:lastRenderedPageBreak/>
        <w:t>General Science</w:t>
      </w:r>
      <w:r w:rsidRPr="00DE2C79">
        <w:rPr>
          <w:rFonts w:ascii="Times New Roman" w:hAnsi="Times New Roman"/>
          <w:b/>
          <w:sz w:val="36"/>
          <w:szCs w:val="28"/>
        </w:rPr>
        <w:t>:</w:t>
      </w:r>
    </w:p>
    <w:p w14:paraId="7EAFD703" w14:textId="31D61FFE" w:rsidR="008909C0" w:rsidRDefault="008909C0" w:rsidP="008909C0">
      <w:pPr>
        <w:pStyle w:val="ListParagraph"/>
        <w:rPr>
          <w:rFonts w:ascii="Times New Roman" w:hAnsi="Times New Roman"/>
          <w:b/>
          <w:sz w:val="36"/>
          <w:szCs w:val="28"/>
        </w:rPr>
      </w:pPr>
    </w:p>
    <w:p w14:paraId="736EE9CF" w14:textId="77777777" w:rsidR="00C05C37" w:rsidRDefault="00C05C37" w:rsidP="008909C0">
      <w:pPr>
        <w:pStyle w:val="ListParagraph"/>
        <w:rPr>
          <w:noProof/>
        </w:rPr>
      </w:pPr>
    </w:p>
    <w:p w14:paraId="1601B55E" w14:textId="77777777" w:rsidR="00C05C37" w:rsidRDefault="00C05C37" w:rsidP="008909C0">
      <w:pPr>
        <w:pStyle w:val="ListParagraph"/>
        <w:rPr>
          <w:noProof/>
        </w:rPr>
      </w:pPr>
    </w:p>
    <w:p w14:paraId="7DAE0F82" w14:textId="2CE9878B" w:rsidR="00EC7342" w:rsidRDefault="00C05C37" w:rsidP="008909C0">
      <w:pPr>
        <w:pStyle w:val="ListParagraph"/>
        <w:rPr>
          <w:rFonts w:ascii="Times New Roman" w:hAnsi="Times New Roman"/>
          <w:b/>
          <w:sz w:val="36"/>
          <w:szCs w:val="28"/>
        </w:rPr>
      </w:pPr>
      <w:r>
        <w:rPr>
          <w:noProof/>
        </w:rPr>
        <w:drawing>
          <wp:inline distT="0" distB="0" distL="0" distR="0" wp14:anchorId="59BDE6CC" wp14:editId="775E9A0D">
            <wp:extent cx="4257675" cy="150044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73789" r="73870" b="9840"/>
                    <a:stretch/>
                  </pic:blipFill>
                  <pic:spPr bwMode="auto">
                    <a:xfrm>
                      <a:off x="0" y="0"/>
                      <a:ext cx="4288796" cy="1511413"/>
                    </a:xfrm>
                    <a:prstGeom prst="rect">
                      <a:avLst/>
                    </a:prstGeom>
                    <a:ln>
                      <a:noFill/>
                    </a:ln>
                    <a:extLst>
                      <a:ext uri="{53640926-AAD7-44D8-BBD7-CCE9431645EC}">
                        <a14:shadowObscured xmlns:a14="http://schemas.microsoft.com/office/drawing/2010/main"/>
                      </a:ext>
                    </a:extLst>
                  </pic:spPr>
                </pic:pic>
              </a:graphicData>
            </a:graphic>
          </wp:inline>
        </w:drawing>
      </w:r>
    </w:p>
    <w:p w14:paraId="26F18ED5" w14:textId="2535B521" w:rsidR="00EC7342" w:rsidRDefault="00C05C37" w:rsidP="008909C0">
      <w:pPr>
        <w:pStyle w:val="ListParagraph"/>
        <w:rPr>
          <w:rFonts w:ascii="Times New Roman" w:hAnsi="Times New Roman"/>
          <w:b/>
          <w:sz w:val="36"/>
          <w:szCs w:val="28"/>
        </w:rPr>
      </w:pPr>
      <w:r>
        <w:rPr>
          <w:noProof/>
        </w:rPr>
        <w:drawing>
          <wp:inline distT="0" distB="0" distL="0" distR="0" wp14:anchorId="42821E19" wp14:editId="482DEEFA">
            <wp:extent cx="4806029"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72649" r="72756" b="13018"/>
                    <a:stretch/>
                  </pic:blipFill>
                  <pic:spPr bwMode="auto">
                    <a:xfrm>
                      <a:off x="0" y="0"/>
                      <a:ext cx="4846801" cy="1460082"/>
                    </a:xfrm>
                    <a:prstGeom prst="rect">
                      <a:avLst/>
                    </a:prstGeom>
                    <a:ln>
                      <a:noFill/>
                    </a:ln>
                    <a:extLst>
                      <a:ext uri="{53640926-AAD7-44D8-BBD7-CCE9431645EC}">
                        <a14:shadowObscured xmlns:a14="http://schemas.microsoft.com/office/drawing/2010/main"/>
                      </a:ext>
                    </a:extLst>
                  </pic:spPr>
                </pic:pic>
              </a:graphicData>
            </a:graphic>
          </wp:inline>
        </w:drawing>
      </w:r>
    </w:p>
    <w:p w14:paraId="14328033" w14:textId="77777777" w:rsidR="00C05C37" w:rsidRDefault="00C05C37" w:rsidP="008909C0">
      <w:pPr>
        <w:pStyle w:val="ListParagraph"/>
        <w:rPr>
          <w:noProof/>
        </w:rPr>
      </w:pPr>
    </w:p>
    <w:p w14:paraId="62FB56BD" w14:textId="77777777" w:rsidR="00C05C37" w:rsidRDefault="00C05C37" w:rsidP="008909C0">
      <w:pPr>
        <w:pStyle w:val="ListParagraph"/>
        <w:rPr>
          <w:noProof/>
        </w:rPr>
      </w:pPr>
    </w:p>
    <w:p w14:paraId="51E27FE7" w14:textId="77777777" w:rsidR="00C05C37" w:rsidRDefault="00C05C37" w:rsidP="00C05C37">
      <w:pPr>
        <w:pStyle w:val="ListParagraph"/>
        <w:rPr>
          <w:noProof/>
        </w:rPr>
      </w:pPr>
    </w:p>
    <w:p w14:paraId="0C589011" w14:textId="4D72D0C5" w:rsidR="00C05C37" w:rsidRPr="00C05C37" w:rsidRDefault="00C05C37" w:rsidP="00C05C37">
      <w:pPr>
        <w:pStyle w:val="ListParagraph"/>
        <w:rPr>
          <w:rFonts w:ascii="Times New Roman" w:hAnsi="Times New Roman"/>
          <w:b/>
          <w:sz w:val="36"/>
          <w:szCs w:val="28"/>
        </w:rPr>
      </w:pPr>
      <w:r>
        <w:rPr>
          <w:noProof/>
        </w:rPr>
        <w:drawing>
          <wp:inline distT="0" distB="0" distL="0" distR="0" wp14:anchorId="5636E90C" wp14:editId="52E9B3FB">
            <wp:extent cx="5076825" cy="124906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524" r="67581" b="13297"/>
                    <a:stretch/>
                  </pic:blipFill>
                  <pic:spPr bwMode="auto">
                    <a:xfrm>
                      <a:off x="0" y="0"/>
                      <a:ext cx="5140236" cy="1264662"/>
                    </a:xfrm>
                    <a:prstGeom prst="rect">
                      <a:avLst/>
                    </a:prstGeom>
                    <a:ln>
                      <a:noFill/>
                    </a:ln>
                    <a:extLst>
                      <a:ext uri="{53640926-AAD7-44D8-BBD7-CCE9431645EC}">
                        <a14:shadowObscured xmlns:a14="http://schemas.microsoft.com/office/drawing/2010/main"/>
                      </a:ext>
                    </a:extLst>
                  </pic:spPr>
                </pic:pic>
              </a:graphicData>
            </a:graphic>
          </wp:inline>
        </w:drawing>
      </w:r>
    </w:p>
    <w:p w14:paraId="26D3F978" w14:textId="08FA7B4B" w:rsidR="00C05C37" w:rsidRPr="00C05C37" w:rsidRDefault="00C05C37" w:rsidP="00C05C37">
      <w:pPr>
        <w:pStyle w:val="ListParagraph"/>
        <w:rPr>
          <w:rFonts w:ascii="Times New Roman" w:hAnsi="Times New Roman"/>
          <w:b/>
          <w:sz w:val="36"/>
          <w:szCs w:val="28"/>
        </w:rPr>
      </w:pPr>
      <w:r>
        <w:rPr>
          <w:noProof/>
        </w:rPr>
        <w:drawing>
          <wp:inline distT="0" distB="0" distL="0" distR="0" wp14:anchorId="70538ACA" wp14:editId="4B7CACB5">
            <wp:extent cx="5243195" cy="11715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3122" r="66530" b="13583"/>
                    <a:stretch/>
                  </pic:blipFill>
                  <pic:spPr bwMode="auto">
                    <a:xfrm>
                      <a:off x="0" y="0"/>
                      <a:ext cx="5291286" cy="1182317"/>
                    </a:xfrm>
                    <a:prstGeom prst="rect">
                      <a:avLst/>
                    </a:prstGeom>
                    <a:ln>
                      <a:noFill/>
                    </a:ln>
                    <a:extLst>
                      <a:ext uri="{53640926-AAD7-44D8-BBD7-CCE9431645EC}">
                        <a14:shadowObscured xmlns:a14="http://schemas.microsoft.com/office/drawing/2010/main"/>
                      </a:ext>
                    </a:extLst>
                  </pic:spPr>
                </pic:pic>
              </a:graphicData>
            </a:graphic>
          </wp:inline>
        </w:drawing>
      </w:r>
    </w:p>
    <w:p w14:paraId="7403F513" w14:textId="3BA9871D" w:rsidR="00C05C37" w:rsidRPr="00C05C37" w:rsidRDefault="00C05C37" w:rsidP="00C05C37">
      <w:pPr>
        <w:pStyle w:val="ListParagraph"/>
        <w:rPr>
          <w:rFonts w:ascii="Times New Roman" w:hAnsi="Times New Roman"/>
          <w:b/>
          <w:sz w:val="36"/>
          <w:szCs w:val="28"/>
        </w:rPr>
      </w:pPr>
      <w:r>
        <w:rPr>
          <w:noProof/>
        </w:rPr>
        <w:drawing>
          <wp:inline distT="0" distB="0" distL="0" distR="0" wp14:anchorId="7CFC774C" wp14:editId="57024F9C">
            <wp:extent cx="47244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934" r="69871" b="13675"/>
                    <a:stretch/>
                  </pic:blipFill>
                  <pic:spPr bwMode="auto">
                    <a:xfrm>
                      <a:off x="0" y="0"/>
                      <a:ext cx="4763985" cy="1190996"/>
                    </a:xfrm>
                    <a:prstGeom prst="rect">
                      <a:avLst/>
                    </a:prstGeom>
                    <a:ln>
                      <a:noFill/>
                    </a:ln>
                    <a:extLst>
                      <a:ext uri="{53640926-AAD7-44D8-BBD7-CCE9431645EC}">
                        <a14:shadowObscured xmlns:a14="http://schemas.microsoft.com/office/drawing/2010/main"/>
                      </a:ext>
                    </a:extLst>
                  </pic:spPr>
                </pic:pic>
              </a:graphicData>
            </a:graphic>
          </wp:inline>
        </w:drawing>
      </w:r>
    </w:p>
    <w:p w14:paraId="3482BCFF" w14:textId="6289C7DA" w:rsidR="00C05C37" w:rsidRDefault="00C05C37" w:rsidP="008909C0">
      <w:pPr>
        <w:pStyle w:val="ListParagraph"/>
        <w:rPr>
          <w:rFonts w:ascii="Times New Roman" w:hAnsi="Times New Roman"/>
          <w:b/>
          <w:sz w:val="36"/>
          <w:szCs w:val="28"/>
        </w:rPr>
      </w:pPr>
      <w:r>
        <w:rPr>
          <w:noProof/>
        </w:rPr>
        <w:lastRenderedPageBreak/>
        <w:drawing>
          <wp:inline distT="0" distB="0" distL="0" distR="0" wp14:anchorId="36A958E7" wp14:editId="74EF1303">
            <wp:extent cx="5210175" cy="18388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 t="74358" r="67322" b="5238"/>
                    <a:stretch/>
                  </pic:blipFill>
                  <pic:spPr bwMode="auto">
                    <a:xfrm>
                      <a:off x="0" y="0"/>
                      <a:ext cx="5263257" cy="1857620"/>
                    </a:xfrm>
                    <a:prstGeom prst="rect">
                      <a:avLst/>
                    </a:prstGeom>
                    <a:ln>
                      <a:noFill/>
                    </a:ln>
                    <a:extLst>
                      <a:ext uri="{53640926-AAD7-44D8-BBD7-CCE9431645EC}">
                        <a14:shadowObscured xmlns:a14="http://schemas.microsoft.com/office/drawing/2010/main"/>
                      </a:ext>
                    </a:extLst>
                  </pic:spPr>
                </pic:pic>
              </a:graphicData>
            </a:graphic>
          </wp:inline>
        </w:drawing>
      </w:r>
    </w:p>
    <w:p w14:paraId="5AC4F2A6" w14:textId="10838325" w:rsidR="00C05C37" w:rsidRDefault="00C05C37" w:rsidP="008909C0">
      <w:pPr>
        <w:pStyle w:val="ListParagraph"/>
        <w:rPr>
          <w:rFonts w:ascii="Times New Roman" w:hAnsi="Times New Roman"/>
          <w:b/>
          <w:sz w:val="36"/>
          <w:szCs w:val="28"/>
        </w:rPr>
      </w:pPr>
    </w:p>
    <w:p w14:paraId="204ACD9A" w14:textId="70BE5865" w:rsidR="0092580F" w:rsidRDefault="0092580F" w:rsidP="008909C0">
      <w:pPr>
        <w:pStyle w:val="ListParagraph"/>
        <w:rPr>
          <w:rFonts w:ascii="Times New Roman" w:hAnsi="Times New Roman"/>
          <w:b/>
          <w:sz w:val="36"/>
          <w:szCs w:val="28"/>
        </w:rPr>
      </w:pPr>
    </w:p>
    <w:p w14:paraId="51521785" w14:textId="555D3AD5" w:rsidR="0092580F" w:rsidRDefault="0092580F" w:rsidP="008909C0">
      <w:pPr>
        <w:pStyle w:val="ListParagraph"/>
        <w:rPr>
          <w:rFonts w:ascii="Times New Roman" w:hAnsi="Times New Roman"/>
          <w:b/>
          <w:sz w:val="36"/>
          <w:szCs w:val="28"/>
        </w:rPr>
      </w:pPr>
    </w:p>
    <w:p w14:paraId="74A6DE55" w14:textId="40AC64BB" w:rsidR="0092580F" w:rsidRDefault="0092580F" w:rsidP="008909C0">
      <w:pPr>
        <w:pStyle w:val="ListParagraph"/>
        <w:rPr>
          <w:rFonts w:ascii="Times New Roman" w:hAnsi="Times New Roman"/>
          <w:b/>
          <w:sz w:val="36"/>
          <w:szCs w:val="28"/>
        </w:rPr>
      </w:pPr>
    </w:p>
    <w:p w14:paraId="30A12B88" w14:textId="320FD2D4" w:rsidR="0092580F" w:rsidRDefault="0092580F" w:rsidP="008909C0">
      <w:pPr>
        <w:pStyle w:val="ListParagraph"/>
        <w:rPr>
          <w:rFonts w:ascii="Times New Roman" w:hAnsi="Times New Roman"/>
          <w:b/>
          <w:sz w:val="36"/>
          <w:szCs w:val="28"/>
        </w:rPr>
      </w:pPr>
    </w:p>
    <w:p w14:paraId="2417E15D" w14:textId="432D782A" w:rsidR="0092580F" w:rsidRDefault="0092580F" w:rsidP="008909C0">
      <w:pPr>
        <w:pStyle w:val="ListParagraph"/>
        <w:rPr>
          <w:rFonts w:ascii="Times New Roman" w:hAnsi="Times New Roman"/>
          <w:b/>
          <w:sz w:val="36"/>
          <w:szCs w:val="28"/>
        </w:rPr>
      </w:pPr>
    </w:p>
    <w:p w14:paraId="4267B2C2" w14:textId="1F418B9A" w:rsidR="0092580F" w:rsidRDefault="0092580F" w:rsidP="008909C0">
      <w:pPr>
        <w:pStyle w:val="ListParagraph"/>
        <w:rPr>
          <w:rFonts w:ascii="Times New Roman" w:hAnsi="Times New Roman"/>
          <w:b/>
          <w:sz w:val="36"/>
          <w:szCs w:val="28"/>
        </w:rPr>
      </w:pPr>
    </w:p>
    <w:p w14:paraId="30956598" w14:textId="6E67391B" w:rsidR="0092580F" w:rsidRDefault="0092580F" w:rsidP="008909C0">
      <w:pPr>
        <w:pStyle w:val="ListParagraph"/>
        <w:rPr>
          <w:rFonts w:ascii="Times New Roman" w:hAnsi="Times New Roman"/>
          <w:b/>
          <w:sz w:val="36"/>
          <w:szCs w:val="28"/>
        </w:rPr>
      </w:pPr>
    </w:p>
    <w:p w14:paraId="0906A631" w14:textId="77777777" w:rsidR="0092580F" w:rsidRDefault="0092580F" w:rsidP="008909C0">
      <w:pPr>
        <w:pStyle w:val="ListParagraph"/>
        <w:rPr>
          <w:rFonts w:ascii="Times New Roman" w:hAnsi="Times New Roman"/>
          <w:b/>
          <w:sz w:val="36"/>
          <w:szCs w:val="28"/>
        </w:rPr>
      </w:pPr>
    </w:p>
    <w:p w14:paraId="5F231AA1" w14:textId="77777777" w:rsidR="00C05C37" w:rsidRDefault="00C05C37" w:rsidP="005B02F0">
      <w:pPr>
        <w:rPr>
          <w:noProof/>
        </w:rPr>
      </w:pPr>
    </w:p>
    <w:p w14:paraId="69A1BDF6" w14:textId="5F225022" w:rsidR="00C05C37" w:rsidRDefault="00C05C37" w:rsidP="00C05C37">
      <w:pPr>
        <w:pStyle w:val="ListParagraph"/>
        <w:numPr>
          <w:ilvl w:val="0"/>
          <w:numId w:val="3"/>
        </w:numPr>
        <w:rPr>
          <w:rFonts w:ascii="Times New Roman" w:hAnsi="Times New Roman"/>
          <w:b/>
          <w:sz w:val="36"/>
          <w:szCs w:val="28"/>
        </w:rPr>
      </w:pPr>
      <w:r>
        <w:rPr>
          <w:rFonts w:ascii="Times New Roman" w:hAnsi="Times New Roman"/>
          <w:b/>
          <w:sz w:val="36"/>
          <w:szCs w:val="28"/>
        </w:rPr>
        <w:t>Computer Science</w:t>
      </w:r>
      <w:r w:rsidRPr="00DE2C79">
        <w:rPr>
          <w:rFonts w:ascii="Times New Roman" w:hAnsi="Times New Roman"/>
          <w:b/>
          <w:sz w:val="36"/>
          <w:szCs w:val="28"/>
        </w:rPr>
        <w:t>:</w:t>
      </w:r>
    </w:p>
    <w:p w14:paraId="7BDD18A6" w14:textId="77777777" w:rsidR="0092580F" w:rsidRDefault="0092580F" w:rsidP="0092580F">
      <w:pPr>
        <w:pStyle w:val="ListParagraph"/>
        <w:rPr>
          <w:noProof/>
        </w:rPr>
      </w:pPr>
    </w:p>
    <w:p w14:paraId="53D0D295" w14:textId="2C15C773" w:rsidR="0092580F" w:rsidRPr="0092580F" w:rsidRDefault="0092580F" w:rsidP="0092580F">
      <w:pPr>
        <w:pStyle w:val="ListParagraph"/>
        <w:rPr>
          <w:rFonts w:ascii="Times New Roman" w:hAnsi="Times New Roman"/>
          <w:b/>
          <w:sz w:val="36"/>
          <w:szCs w:val="28"/>
        </w:rPr>
      </w:pPr>
      <w:r>
        <w:rPr>
          <w:noProof/>
        </w:rPr>
        <w:drawing>
          <wp:inline distT="0" distB="0" distL="0" distR="0" wp14:anchorId="112AC315" wp14:editId="316EBD88">
            <wp:extent cx="4739341" cy="11620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73219" r="66667" b="12251"/>
                    <a:stretch/>
                  </pic:blipFill>
                  <pic:spPr bwMode="auto">
                    <a:xfrm>
                      <a:off x="0" y="0"/>
                      <a:ext cx="4744834" cy="1163397"/>
                    </a:xfrm>
                    <a:prstGeom prst="rect">
                      <a:avLst/>
                    </a:prstGeom>
                    <a:ln>
                      <a:noFill/>
                    </a:ln>
                    <a:extLst>
                      <a:ext uri="{53640926-AAD7-44D8-BBD7-CCE9431645EC}">
                        <a14:shadowObscured xmlns:a14="http://schemas.microsoft.com/office/drawing/2010/main"/>
                      </a:ext>
                    </a:extLst>
                  </pic:spPr>
                </pic:pic>
              </a:graphicData>
            </a:graphic>
          </wp:inline>
        </w:drawing>
      </w:r>
    </w:p>
    <w:p w14:paraId="15DE69D3" w14:textId="585F853F" w:rsidR="0092580F" w:rsidRPr="0092580F" w:rsidRDefault="0092580F" w:rsidP="0092580F">
      <w:pPr>
        <w:pStyle w:val="ListParagraph"/>
        <w:rPr>
          <w:rFonts w:ascii="Times New Roman" w:hAnsi="Times New Roman"/>
          <w:b/>
          <w:sz w:val="36"/>
          <w:szCs w:val="28"/>
        </w:rPr>
      </w:pPr>
      <w:r>
        <w:rPr>
          <w:noProof/>
        </w:rPr>
        <w:drawing>
          <wp:inline distT="0" distB="0" distL="0" distR="0" wp14:anchorId="3C60CD1C" wp14:editId="691E7496">
            <wp:extent cx="4980797" cy="1114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3219" r="64904" b="12820"/>
                    <a:stretch/>
                  </pic:blipFill>
                  <pic:spPr bwMode="auto">
                    <a:xfrm>
                      <a:off x="0" y="0"/>
                      <a:ext cx="4986305" cy="1115657"/>
                    </a:xfrm>
                    <a:prstGeom prst="rect">
                      <a:avLst/>
                    </a:prstGeom>
                    <a:ln>
                      <a:noFill/>
                    </a:ln>
                    <a:extLst>
                      <a:ext uri="{53640926-AAD7-44D8-BBD7-CCE9431645EC}">
                        <a14:shadowObscured xmlns:a14="http://schemas.microsoft.com/office/drawing/2010/main"/>
                      </a:ext>
                    </a:extLst>
                  </pic:spPr>
                </pic:pic>
              </a:graphicData>
            </a:graphic>
          </wp:inline>
        </w:drawing>
      </w:r>
    </w:p>
    <w:p w14:paraId="63B8B675" w14:textId="37C2C460" w:rsidR="007D7F2C" w:rsidRPr="007D7F2C" w:rsidRDefault="0092580F" w:rsidP="007D7F2C">
      <w:pPr>
        <w:pStyle w:val="ListParagraph"/>
        <w:rPr>
          <w:rFonts w:ascii="Times New Roman" w:hAnsi="Times New Roman"/>
          <w:b/>
          <w:sz w:val="36"/>
          <w:szCs w:val="28"/>
        </w:rPr>
      </w:pPr>
      <w:r>
        <w:rPr>
          <w:noProof/>
        </w:rPr>
        <w:drawing>
          <wp:inline distT="0" distB="0" distL="0" distR="0" wp14:anchorId="5324B33D" wp14:editId="492DD379">
            <wp:extent cx="5894715" cy="1043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3500" r="58334" b="13390"/>
                    <a:stretch/>
                  </pic:blipFill>
                  <pic:spPr bwMode="auto">
                    <a:xfrm>
                      <a:off x="0" y="0"/>
                      <a:ext cx="5974993" cy="1057513"/>
                    </a:xfrm>
                    <a:prstGeom prst="rect">
                      <a:avLst/>
                    </a:prstGeom>
                    <a:ln>
                      <a:noFill/>
                    </a:ln>
                    <a:extLst>
                      <a:ext uri="{53640926-AAD7-44D8-BBD7-CCE9431645EC}">
                        <a14:shadowObscured xmlns:a14="http://schemas.microsoft.com/office/drawing/2010/main"/>
                      </a:ext>
                    </a:extLst>
                  </pic:spPr>
                </pic:pic>
              </a:graphicData>
            </a:graphic>
          </wp:inline>
        </w:drawing>
      </w:r>
    </w:p>
    <w:p w14:paraId="454F0BE8" w14:textId="44A1E937" w:rsidR="007D7F2C" w:rsidRPr="007D7F2C" w:rsidRDefault="007D7F2C" w:rsidP="007D7F2C">
      <w:pPr>
        <w:pStyle w:val="ListParagraph"/>
        <w:rPr>
          <w:rFonts w:ascii="Times New Roman" w:hAnsi="Times New Roman"/>
          <w:b/>
          <w:sz w:val="36"/>
          <w:szCs w:val="28"/>
        </w:rPr>
      </w:pPr>
      <w:r>
        <w:rPr>
          <w:noProof/>
        </w:rPr>
        <w:lastRenderedPageBreak/>
        <w:drawing>
          <wp:inline distT="0" distB="0" distL="0" distR="0" wp14:anchorId="5334C645" wp14:editId="63FA83B2">
            <wp:extent cx="4497267" cy="118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72934" r="68270" b="12251"/>
                    <a:stretch/>
                  </pic:blipFill>
                  <pic:spPr bwMode="auto">
                    <a:xfrm>
                      <a:off x="0" y="0"/>
                      <a:ext cx="4541516" cy="1192721"/>
                    </a:xfrm>
                    <a:prstGeom prst="rect">
                      <a:avLst/>
                    </a:prstGeom>
                    <a:ln>
                      <a:noFill/>
                    </a:ln>
                    <a:extLst>
                      <a:ext uri="{53640926-AAD7-44D8-BBD7-CCE9431645EC}">
                        <a14:shadowObscured xmlns:a14="http://schemas.microsoft.com/office/drawing/2010/main"/>
                      </a:ext>
                    </a:extLst>
                  </pic:spPr>
                </pic:pic>
              </a:graphicData>
            </a:graphic>
          </wp:inline>
        </w:drawing>
      </w:r>
    </w:p>
    <w:p w14:paraId="62E86080" w14:textId="2D768811" w:rsidR="007D7F2C" w:rsidRPr="007D7F2C" w:rsidRDefault="007D7F2C" w:rsidP="007D7F2C">
      <w:pPr>
        <w:pStyle w:val="ListParagraph"/>
        <w:rPr>
          <w:rFonts w:ascii="Times New Roman" w:hAnsi="Times New Roman"/>
          <w:b/>
          <w:sz w:val="36"/>
          <w:szCs w:val="28"/>
        </w:rPr>
      </w:pPr>
      <w:r>
        <w:rPr>
          <w:noProof/>
        </w:rPr>
        <w:drawing>
          <wp:inline distT="0" distB="0" distL="0" distR="0" wp14:anchorId="6E6782BE" wp14:editId="425FD760">
            <wp:extent cx="4029075" cy="990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72934" r="71441" b="14583"/>
                    <a:stretch/>
                  </pic:blipFill>
                  <pic:spPr bwMode="auto">
                    <a:xfrm>
                      <a:off x="0" y="0"/>
                      <a:ext cx="4052181" cy="996281"/>
                    </a:xfrm>
                    <a:prstGeom prst="rect">
                      <a:avLst/>
                    </a:prstGeom>
                    <a:ln>
                      <a:noFill/>
                    </a:ln>
                    <a:extLst>
                      <a:ext uri="{53640926-AAD7-44D8-BBD7-CCE9431645EC}">
                        <a14:shadowObscured xmlns:a14="http://schemas.microsoft.com/office/drawing/2010/main"/>
                      </a:ext>
                    </a:extLst>
                  </pic:spPr>
                </pic:pic>
              </a:graphicData>
            </a:graphic>
          </wp:inline>
        </w:drawing>
      </w:r>
    </w:p>
    <w:p w14:paraId="57224D6D" w14:textId="1A072E4B" w:rsidR="007D7F2C" w:rsidRDefault="007D7F2C" w:rsidP="0092580F">
      <w:pPr>
        <w:pStyle w:val="ListParagraph"/>
        <w:rPr>
          <w:rFonts w:ascii="Times New Roman" w:hAnsi="Times New Roman"/>
          <w:b/>
          <w:sz w:val="36"/>
          <w:szCs w:val="28"/>
        </w:rPr>
      </w:pPr>
      <w:r>
        <w:rPr>
          <w:noProof/>
        </w:rPr>
        <w:drawing>
          <wp:inline distT="0" distB="0" distL="0" distR="0" wp14:anchorId="66BD2C7D" wp14:editId="62D8BC8C">
            <wp:extent cx="3952875" cy="18763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1" t="73789" r="74198" b="4843"/>
                    <a:stretch/>
                  </pic:blipFill>
                  <pic:spPr bwMode="auto">
                    <a:xfrm>
                      <a:off x="0" y="0"/>
                      <a:ext cx="3969289" cy="1884155"/>
                    </a:xfrm>
                    <a:prstGeom prst="rect">
                      <a:avLst/>
                    </a:prstGeom>
                    <a:ln>
                      <a:noFill/>
                    </a:ln>
                    <a:extLst>
                      <a:ext uri="{53640926-AAD7-44D8-BBD7-CCE9431645EC}">
                        <a14:shadowObscured xmlns:a14="http://schemas.microsoft.com/office/drawing/2010/main"/>
                      </a:ext>
                    </a:extLst>
                  </pic:spPr>
                </pic:pic>
              </a:graphicData>
            </a:graphic>
          </wp:inline>
        </w:drawing>
      </w:r>
    </w:p>
    <w:p w14:paraId="2087B184" w14:textId="0940FFDF" w:rsidR="007D7F2C" w:rsidRDefault="007D7F2C" w:rsidP="0092580F">
      <w:pPr>
        <w:pStyle w:val="ListParagraph"/>
        <w:rPr>
          <w:rFonts w:ascii="Times New Roman" w:hAnsi="Times New Roman"/>
          <w:b/>
          <w:sz w:val="36"/>
          <w:szCs w:val="28"/>
        </w:rPr>
      </w:pPr>
    </w:p>
    <w:p w14:paraId="5651B68E" w14:textId="74FF044F" w:rsidR="007D7F2C" w:rsidRDefault="001C6416" w:rsidP="007D7F2C">
      <w:pPr>
        <w:pStyle w:val="ListParagraph"/>
        <w:numPr>
          <w:ilvl w:val="0"/>
          <w:numId w:val="3"/>
        </w:numPr>
        <w:rPr>
          <w:rFonts w:ascii="Times New Roman" w:hAnsi="Times New Roman"/>
          <w:b/>
          <w:sz w:val="36"/>
          <w:szCs w:val="28"/>
        </w:rPr>
      </w:pPr>
      <w:r>
        <w:rPr>
          <w:rFonts w:ascii="Times New Roman" w:hAnsi="Times New Roman"/>
          <w:b/>
          <w:sz w:val="36"/>
          <w:szCs w:val="28"/>
        </w:rPr>
        <w:t>Islamiat</w:t>
      </w:r>
      <w:r w:rsidR="007D7F2C" w:rsidRPr="00DE2C79">
        <w:rPr>
          <w:rFonts w:ascii="Times New Roman" w:hAnsi="Times New Roman"/>
          <w:b/>
          <w:sz w:val="36"/>
          <w:szCs w:val="28"/>
        </w:rPr>
        <w:t>:</w:t>
      </w:r>
    </w:p>
    <w:p w14:paraId="71ABB0D8" w14:textId="77777777" w:rsidR="001C6416" w:rsidRDefault="001C6416" w:rsidP="001C6416">
      <w:pPr>
        <w:pStyle w:val="ListParagraph"/>
        <w:rPr>
          <w:noProof/>
        </w:rPr>
      </w:pPr>
    </w:p>
    <w:p w14:paraId="3D3230EC" w14:textId="77777777" w:rsidR="001C6416" w:rsidRDefault="001C6416" w:rsidP="001C6416">
      <w:pPr>
        <w:pStyle w:val="ListParagraph"/>
        <w:rPr>
          <w:noProof/>
        </w:rPr>
      </w:pPr>
    </w:p>
    <w:p w14:paraId="372A4BB7" w14:textId="257001B0" w:rsidR="0083617C" w:rsidRPr="0083617C" w:rsidRDefault="001C6416" w:rsidP="0083617C">
      <w:pPr>
        <w:pStyle w:val="ListParagraph"/>
        <w:rPr>
          <w:rFonts w:ascii="Times New Roman" w:hAnsi="Times New Roman"/>
          <w:b/>
          <w:sz w:val="36"/>
          <w:szCs w:val="28"/>
        </w:rPr>
      </w:pPr>
      <w:r>
        <w:rPr>
          <w:noProof/>
        </w:rPr>
        <w:drawing>
          <wp:inline distT="0" distB="0" distL="0" distR="0" wp14:anchorId="3CD3D1BE" wp14:editId="3C2E1139">
            <wp:extent cx="5570172"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3" t="73465" r="62698" b="13960"/>
                    <a:stretch/>
                  </pic:blipFill>
                  <pic:spPr bwMode="auto">
                    <a:xfrm>
                      <a:off x="0" y="0"/>
                      <a:ext cx="5653573" cy="1102108"/>
                    </a:xfrm>
                    <a:prstGeom prst="rect">
                      <a:avLst/>
                    </a:prstGeom>
                    <a:ln>
                      <a:noFill/>
                    </a:ln>
                    <a:extLst>
                      <a:ext uri="{53640926-AAD7-44D8-BBD7-CCE9431645EC}">
                        <a14:shadowObscured xmlns:a14="http://schemas.microsoft.com/office/drawing/2010/main"/>
                      </a:ext>
                    </a:extLst>
                  </pic:spPr>
                </pic:pic>
              </a:graphicData>
            </a:graphic>
          </wp:inline>
        </w:drawing>
      </w:r>
    </w:p>
    <w:p w14:paraId="2EA293DA" w14:textId="3AA06AB4" w:rsidR="009C130C" w:rsidRPr="0083617C" w:rsidRDefault="009C130C" w:rsidP="0083617C">
      <w:pPr>
        <w:pStyle w:val="ListParagraph"/>
        <w:rPr>
          <w:rFonts w:ascii="Times New Roman" w:hAnsi="Times New Roman"/>
          <w:b/>
          <w:sz w:val="36"/>
          <w:szCs w:val="28"/>
        </w:rPr>
      </w:pPr>
      <w:r>
        <w:rPr>
          <w:noProof/>
        </w:rPr>
        <w:drawing>
          <wp:inline distT="0" distB="0" distL="0" distR="0" wp14:anchorId="5120CDB2" wp14:editId="1C927BB4">
            <wp:extent cx="6128385" cy="1028659"/>
            <wp:effectExtent l="0" t="0" r="571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385" r="55679" b="13390"/>
                    <a:stretch/>
                  </pic:blipFill>
                  <pic:spPr bwMode="auto">
                    <a:xfrm>
                      <a:off x="0" y="0"/>
                      <a:ext cx="6139769" cy="1030570"/>
                    </a:xfrm>
                    <a:prstGeom prst="rect">
                      <a:avLst/>
                    </a:prstGeom>
                    <a:ln>
                      <a:noFill/>
                    </a:ln>
                    <a:extLst>
                      <a:ext uri="{53640926-AAD7-44D8-BBD7-CCE9431645EC}">
                        <a14:shadowObscured xmlns:a14="http://schemas.microsoft.com/office/drawing/2010/main"/>
                      </a:ext>
                    </a:extLst>
                  </pic:spPr>
                </pic:pic>
              </a:graphicData>
            </a:graphic>
          </wp:inline>
        </w:drawing>
      </w:r>
    </w:p>
    <w:p w14:paraId="27A920B8" w14:textId="4E9B0E0A" w:rsidR="0083617C" w:rsidRPr="0083617C" w:rsidRDefault="009C130C" w:rsidP="0083617C">
      <w:pPr>
        <w:pStyle w:val="ListParagraph"/>
        <w:rPr>
          <w:rFonts w:ascii="Times New Roman" w:hAnsi="Times New Roman"/>
          <w:b/>
          <w:sz w:val="36"/>
          <w:szCs w:val="28"/>
        </w:rPr>
      </w:pPr>
      <w:r>
        <w:rPr>
          <w:noProof/>
        </w:rPr>
        <w:lastRenderedPageBreak/>
        <w:drawing>
          <wp:inline distT="0" distB="0" distL="0" distR="0" wp14:anchorId="24343D0B" wp14:editId="099FEC82">
            <wp:extent cx="6406343" cy="121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3219" r="53687" b="11111"/>
                    <a:stretch/>
                  </pic:blipFill>
                  <pic:spPr bwMode="auto">
                    <a:xfrm>
                      <a:off x="0" y="0"/>
                      <a:ext cx="6497536" cy="1236555"/>
                    </a:xfrm>
                    <a:prstGeom prst="rect">
                      <a:avLst/>
                    </a:prstGeom>
                    <a:ln>
                      <a:noFill/>
                    </a:ln>
                    <a:extLst>
                      <a:ext uri="{53640926-AAD7-44D8-BBD7-CCE9431645EC}">
                        <a14:shadowObscured xmlns:a14="http://schemas.microsoft.com/office/drawing/2010/main"/>
                      </a:ext>
                    </a:extLst>
                  </pic:spPr>
                </pic:pic>
              </a:graphicData>
            </a:graphic>
          </wp:inline>
        </w:drawing>
      </w:r>
    </w:p>
    <w:p w14:paraId="6B2F09CF" w14:textId="57A612D6" w:rsidR="0083617C" w:rsidRPr="0083617C" w:rsidRDefault="009C130C" w:rsidP="0083617C">
      <w:pPr>
        <w:pStyle w:val="ListParagraph"/>
        <w:rPr>
          <w:rFonts w:ascii="Times New Roman" w:hAnsi="Times New Roman"/>
          <w:b/>
          <w:sz w:val="36"/>
          <w:szCs w:val="28"/>
        </w:rPr>
      </w:pPr>
      <w:r>
        <w:rPr>
          <w:noProof/>
        </w:rPr>
        <w:drawing>
          <wp:inline distT="0" distB="0" distL="0" distR="0" wp14:anchorId="23BECF27" wp14:editId="463A8929">
            <wp:extent cx="5977217" cy="12096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t="72935" r="59295" b="12536"/>
                    <a:stretch/>
                  </pic:blipFill>
                  <pic:spPr bwMode="auto">
                    <a:xfrm>
                      <a:off x="0" y="0"/>
                      <a:ext cx="6036628" cy="1221699"/>
                    </a:xfrm>
                    <a:prstGeom prst="rect">
                      <a:avLst/>
                    </a:prstGeom>
                    <a:ln>
                      <a:noFill/>
                    </a:ln>
                    <a:extLst>
                      <a:ext uri="{53640926-AAD7-44D8-BBD7-CCE9431645EC}">
                        <a14:shadowObscured xmlns:a14="http://schemas.microsoft.com/office/drawing/2010/main"/>
                      </a:ext>
                    </a:extLst>
                  </pic:spPr>
                </pic:pic>
              </a:graphicData>
            </a:graphic>
          </wp:inline>
        </w:drawing>
      </w:r>
    </w:p>
    <w:p w14:paraId="0A191C72" w14:textId="275B0DD9" w:rsidR="009C130C" w:rsidRPr="0083617C" w:rsidRDefault="009C130C" w:rsidP="0083617C">
      <w:pPr>
        <w:pStyle w:val="ListParagraph"/>
        <w:rPr>
          <w:rFonts w:ascii="Times New Roman" w:hAnsi="Times New Roman"/>
          <w:b/>
          <w:sz w:val="36"/>
          <w:szCs w:val="28"/>
        </w:rPr>
      </w:pPr>
      <w:r>
        <w:rPr>
          <w:noProof/>
        </w:rPr>
        <w:drawing>
          <wp:inline distT="0" distB="0" distL="0" distR="0" wp14:anchorId="58E78DB5" wp14:editId="350BF8F8">
            <wp:extent cx="5943600" cy="102863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650" r="56479" b="13960"/>
                    <a:stretch/>
                  </pic:blipFill>
                  <pic:spPr bwMode="auto">
                    <a:xfrm>
                      <a:off x="0" y="0"/>
                      <a:ext cx="5962665" cy="1031930"/>
                    </a:xfrm>
                    <a:prstGeom prst="rect">
                      <a:avLst/>
                    </a:prstGeom>
                    <a:ln>
                      <a:noFill/>
                    </a:ln>
                    <a:extLst>
                      <a:ext uri="{53640926-AAD7-44D8-BBD7-CCE9431645EC}">
                        <a14:shadowObscured xmlns:a14="http://schemas.microsoft.com/office/drawing/2010/main"/>
                      </a:ext>
                    </a:extLst>
                  </pic:spPr>
                </pic:pic>
              </a:graphicData>
            </a:graphic>
          </wp:inline>
        </w:drawing>
      </w:r>
    </w:p>
    <w:p w14:paraId="64C9320A" w14:textId="385B625D" w:rsidR="00524A33" w:rsidRPr="00344C7E" w:rsidRDefault="009C130C" w:rsidP="00344C7E">
      <w:pPr>
        <w:pStyle w:val="ListParagraph"/>
        <w:rPr>
          <w:rFonts w:ascii="Times New Roman" w:hAnsi="Times New Roman"/>
          <w:b/>
          <w:sz w:val="36"/>
          <w:szCs w:val="28"/>
        </w:rPr>
      </w:pPr>
      <w:r>
        <w:rPr>
          <w:noProof/>
        </w:rPr>
        <w:drawing>
          <wp:inline distT="0" distB="0" distL="0" distR="0" wp14:anchorId="3271A545" wp14:editId="5E379C45">
            <wp:extent cx="3476625" cy="16836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72934" r="74520" b="5128"/>
                    <a:stretch/>
                  </pic:blipFill>
                  <pic:spPr bwMode="auto">
                    <a:xfrm>
                      <a:off x="0" y="0"/>
                      <a:ext cx="3494824" cy="1692462"/>
                    </a:xfrm>
                    <a:prstGeom prst="rect">
                      <a:avLst/>
                    </a:prstGeom>
                    <a:ln>
                      <a:noFill/>
                    </a:ln>
                    <a:extLst>
                      <a:ext uri="{53640926-AAD7-44D8-BBD7-CCE9431645EC}">
                        <a14:shadowObscured xmlns:a14="http://schemas.microsoft.com/office/drawing/2010/main"/>
                      </a:ext>
                    </a:extLst>
                  </pic:spPr>
                </pic:pic>
              </a:graphicData>
            </a:graphic>
          </wp:inline>
        </w:drawing>
      </w:r>
    </w:p>
    <w:p w14:paraId="60AA2277" w14:textId="77777777" w:rsidR="008909C0" w:rsidRPr="008909C0" w:rsidRDefault="008909C0" w:rsidP="008909C0"/>
    <w:p w14:paraId="1C509819" w14:textId="77777777" w:rsidR="00636499" w:rsidRPr="00636499" w:rsidRDefault="00636499">
      <w:pPr>
        <w:pStyle w:val="Heading1"/>
        <w:rPr>
          <w:rFonts w:asciiTheme="minorHAnsi" w:hAnsiTheme="minorHAnsi" w:cs="Tahoma"/>
          <w:b/>
          <w:bCs/>
          <w:sz w:val="96"/>
          <w:szCs w:val="32"/>
          <w:u w:val="single"/>
        </w:rPr>
      </w:pPr>
    </w:p>
    <w:p w14:paraId="0544B917" w14:textId="77777777" w:rsidR="00636499" w:rsidRPr="00636499" w:rsidRDefault="00636499">
      <w:pPr>
        <w:pStyle w:val="Heading1"/>
        <w:rPr>
          <w:rFonts w:asciiTheme="minorHAnsi" w:hAnsiTheme="minorHAnsi" w:cs="Tahoma"/>
          <w:b/>
          <w:bCs/>
          <w:sz w:val="96"/>
          <w:szCs w:val="32"/>
          <w:u w:val="single"/>
        </w:rPr>
      </w:pPr>
    </w:p>
    <w:p w14:paraId="39085888" w14:textId="77777777" w:rsidR="00636499" w:rsidRDefault="00636499" w:rsidP="00636499">
      <w:pPr>
        <w:pStyle w:val="Heading1"/>
        <w:rPr>
          <w:rFonts w:asciiTheme="minorHAnsi" w:hAnsiTheme="minorHAnsi" w:cs="Tahoma"/>
          <w:b/>
          <w:bCs/>
          <w:sz w:val="96"/>
          <w:szCs w:val="32"/>
          <w:u w:val="single"/>
        </w:rPr>
      </w:pPr>
    </w:p>
    <w:p w14:paraId="711BB714" w14:textId="405286C0" w:rsidR="00784D36" w:rsidRPr="00636499" w:rsidRDefault="00CA0DDE" w:rsidP="00636499">
      <w:pPr>
        <w:pStyle w:val="Heading1"/>
        <w:rPr>
          <w:rFonts w:asciiTheme="minorHAnsi" w:hAnsiTheme="minorHAnsi" w:cs="Tahoma"/>
          <w:b/>
          <w:bCs/>
          <w:sz w:val="96"/>
          <w:szCs w:val="32"/>
          <w:u w:val="single"/>
        </w:rPr>
      </w:pPr>
      <w:r w:rsidRPr="00636499">
        <w:rPr>
          <w:rFonts w:asciiTheme="minorHAnsi" w:hAnsiTheme="minorHAnsi" w:cs="Tahoma"/>
          <w:b/>
          <w:bCs/>
          <w:sz w:val="56"/>
          <w:u w:val="single"/>
        </w:rPr>
        <w:t>CONCLUSION</w:t>
      </w:r>
      <w:r w:rsidR="008E40D2" w:rsidRPr="00636499">
        <w:rPr>
          <w:rFonts w:asciiTheme="minorHAnsi" w:hAnsiTheme="minorHAnsi" w:cs="Tahoma"/>
          <w:b/>
          <w:bCs/>
          <w:sz w:val="56"/>
          <w:u w:val="single"/>
        </w:rPr>
        <w:t>:</w:t>
      </w:r>
      <w:bookmarkEnd w:id="0"/>
    </w:p>
    <w:p w14:paraId="755AD682" w14:textId="4D9C64B3" w:rsidR="00DA10E3" w:rsidRPr="00BB5D09" w:rsidRDefault="00FE1783" w:rsidP="008311DB">
      <w:pPr>
        <w:pStyle w:val="BodyText2"/>
        <w:spacing w:before="240"/>
        <w:jc w:val="left"/>
        <w:rPr>
          <w:rFonts w:ascii="Times New Roman" w:hAnsi="Times New Roman"/>
          <w:color w:val="222222"/>
          <w:sz w:val="28"/>
          <w:szCs w:val="28"/>
        </w:rPr>
      </w:pPr>
      <w:r w:rsidRPr="00BB5D09">
        <w:rPr>
          <w:rFonts w:ascii="Fira Sans" w:hAnsi="Fira Sans"/>
          <w:color w:val="999999"/>
          <w:sz w:val="28"/>
          <w:szCs w:val="28"/>
          <w:shd w:val="clear" w:color="auto" w:fill="FFFFFF"/>
        </w:rPr>
        <w:t> </w:t>
      </w:r>
      <w:r w:rsidRPr="00BB5D09">
        <w:rPr>
          <w:rFonts w:ascii="Times New Roman" w:hAnsi="Times New Roman"/>
          <w:b w:val="0"/>
          <w:sz w:val="28"/>
          <w:szCs w:val="28"/>
          <w:shd w:val="clear" w:color="auto" w:fill="FFFFFF"/>
        </w:rPr>
        <w:t>As the education landscape is experiencing a steady change, it has become essential for Universities to use an innovative </w:t>
      </w:r>
      <w:r w:rsidR="00187881" w:rsidRPr="00BB5D09">
        <w:rPr>
          <w:rStyle w:val="Strong"/>
          <w:rFonts w:ascii="Times New Roman" w:hAnsi="Times New Roman"/>
          <w:b/>
          <w:bCs w:val="0"/>
          <w:sz w:val="28"/>
          <w:szCs w:val="28"/>
        </w:rPr>
        <w:t>MCQs</w:t>
      </w:r>
      <w:r w:rsidRPr="00BB5D09">
        <w:rPr>
          <w:rStyle w:val="Strong"/>
          <w:rFonts w:ascii="Times New Roman" w:hAnsi="Times New Roman"/>
          <w:b/>
          <w:bCs w:val="0"/>
          <w:sz w:val="28"/>
          <w:szCs w:val="28"/>
        </w:rPr>
        <w:t xml:space="preserve"> </w:t>
      </w:r>
      <w:r w:rsidR="00187881" w:rsidRPr="00BB5D09">
        <w:rPr>
          <w:rStyle w:val="Strong"/>
          <w:rFonts w:ascii="Times New Roman" w:hAnsi="Times New Roman"/>
          <w:b/>
          <w:bCs w:val="0"/>
          <w:sz w:val="28"/>
          <w:szCs w:val="28"/>
        </w:rPr>
        <w:t>Based Test S</w:t>
      </w:r>
      <w:r w:rsidRPr="00BB5D09">
        <w:rPr>
          <w:rStyle w:val="Strong"/>
          <w:rFonts w:ascii="Times New Roman" w:hAnsi="Times New Roman"/>
          <w:b/>
          <w:bCs w:val="0"/>
          <w:sz w:val="28"/>
          <w:szCs w:val="28"/>
        </w:rPr>
        <w:t>ystem</w:t>
      </w:r>
      <w:r w:rsidRPr="00BB5D09">
        <w:rPr>
          <w:rFonts w:ascii="Times New Roman" w:hAnsi="Times New Roman"/>
          <w:b w:val="0"/>
          <w:sz w:val="28"/>
          <w:szCs w:val="28"/>
          <w:shd w:val="clear" w:color="auto" w:fill="FFFFFF"/>
        </w:rPr>
        <w:t> to overcome present and future issues.</w:t>
      </w:r>
      <w:r w:rsidR="00F3767B" w:rsidRPr="00BB5D09">
        <w:rPr>
          <w:rFonts w:ascii="Times New Roman" w:hAnsi="Times New Roman"/>
          <w:b w:val="0"/>
          <w:sz w:val="28"/>
          <w:szCs w:val="28"/>
          <w:shd w:val="clear" w:color="auto" w:fill="FFFFFF"/>
        </w:rPr>
        <w:t xml:space="preserve"> </w:t>
      </w:r>
      <w:r w:rsidR="00BB5D09" w:rsidRPr="00BB5D09">
        <w:rPr>
          <w:rFonts w:ascii="Times New Roman" w:hAnsi="Times New Roman"/>
          <w:b w:val="0"/>
          <w:color w:val="202124"/>
          <w:sz w:val="28"/>
          <w:szCs w:val="28"/>
          <w:shd w:val="clear" w:color="auto" w:fill="FFFFFF"/>
        </w:rPr>
        <w:t>Multiple Choice Questions (MCQs) are generally recognized as the most widely applicable and useful type of objective test items. They could be used to measure the most important educational outcomes - knowledge, understanding, judgment and problem solving</w:t>
      </w:r>
      <w:r w:rsidR="00BB5D09">
        <w:rPr>
          <w:rFonts w:ascii="Times New Roman" w:hAnsi="Times New Roman"/>
          <w:b w:val="0"/>
          <w:color w:val="202124"/>
          <w:sz w:val="28"/>
          <w:szCs w:val="28"/>
          <w:shd w:val="clear" w:color="auto" w:fill="FFFFFF"/>
        </w:rPr>
        <w:t xml:space="preserve">. </w:t>
      </w:r>
    </w:p>
    <w:p w14:paraId="613EDD73" w14:textId="67280109" w:rsidR="00784D36" w:rsidRPr="00483AF6" w:rsidRDefault="00784D36" w:rsidP="008311DB">
      <w:pPr>
        <w:tabs>
          <w:tab w:val="left" w:pos="1260"/>
          <w:tab w:val="left" w:pos="1440"/>
          <w:tab w:val="left" w:pos="3330"/>
        </w:tabs>
        <w:spacing w:before="240" w:line="360" w:lineRule="auto"/>
        <w:jc w:val="both"/>
        <w:rPr>
          <w:rFonts w:ascii="Times New Roman" w:hAnsi="Times New Roman"/>
          <w:sz w:val="12"/>
          <w:szCs w:val="12"/>
        </w:rPr>
      </w:pPr>
    </w:p>
    <w:sectPr w:rsidR="00784D36" w:rsidRPr="00483AF6" w:rsidSect="005259A0">
      <w:headerReference w:type="default" r:id="rId29"/>
      <w:footerReference w:type="default" r:id="rId30"/>
      <w:footnotePr>
        <w:pos w:val="beneathText"/>
      </w:footnotePr>
      <w:pgSz w:w="12240" w:h="15840"/>
      <w:pgMar w:top="1440" w:right="1440" w:bottom="1440" w:left="1440" w:header="720" w:footer="720"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D8F29" w14:textId="77777777" w:rsidR="00002E82" w:rsidRDefault="00002E82">
      <w:r>
        <w:separator/>
      </w:r>
    </w:p>
  </w:endnote>
  <w:endnote w:type="continuationSeparator" w:id="0">
    <w:p w14:paraId="3CF39F8C" w14:textId="77777777" w:rsidR="00002E82" w:rsidRDefault="00002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0"/>
    <w:family w:val="swiss"/>
    <w:pitch w:val="variable"/>
  </w:font>
  <w:font w:name="DejaVu Sans">
    <w:altName w:val="Verdana"/>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ira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2801213"/>
      <w:docPartObj>
        <w:docPartGallery w:val="Page Numbers (Bottom of Page)"/>
        <w:docPartUnique/>
      </w:docPartObj>
    </w:sdtPr>
    <w:sdtEndPr>
      <w:rPr>
        <w:color w:val="7F7F7F" w:themeColor="background1" w:themeShade="7F"/>
        <w:spacing w:val="60"/>
      </w:rPr>
    </w:sdtEndPr>
    <w:sdtContent>
      <w:p w14:paraId="38A8F939" w14:textId="20319933" w:rsidR="00187881" w:rsidRDefault="0018788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63F07">
          <w:rPr>
            <w:b/>
            <w:bCs/>
            <w:noProof/>
          </w:rPr>
          <w:t>11</w:t>
        </w:r>
        <w:r>
          <w:rPr>
            <w:b/>
            <w:bCs/>
            <w:noProof/>
          </w:rPr>
          <w:fldChar w:fldCharType="end"/>
        </w:r>
        <w:r>
          <w:rPr>
            <w:b/>
            <w:bCs/>
          </w:rPr>
          <w:t xml:space="preserve"> | </w:t>
        </w:r>
        <w:r>
          <w:rPr>
            <w:color w:val="7F7F7F" w:themeColor="background1" w:themeShade="7F"/>
            <w:spacing w:val="60"/>
          </w:rPr>
          <w:t>Page</w:t>
        </w:r>
      </w:p>
    </w:sdtContent>
  </w:sdt>
  <w:p w14:paraId="4E738172" w14:textId="7A03DD91" w:rsidR="00187881" w:rsidRPr="00AC64A4" w:rsidRDefault="00187881" w:rsidP="00AC6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F22B6" w14:textId="77777777" w:rsidR="00002E82" w:rsidRDefault="00002E82">
      <w:r>
        <w:separator/>
      </w:r>
    </w:p>
  </w:footnote>
  <w:footnote w:type="continuationSeparator" w:id="0">
    <w:p w14:paraId="25BAA309" w14:textId="77777777" w:rsidR="00002E82" w:rsidRDefault="00002E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92848" w14:textId="77777777" w:rsidR="00187881" w:rsidRDefault="00187881">
    <w:pPr>
      <w:pStyle w:val="Header"/>
      <w:ind w:right="360"/>
      <w:jc w:val="both"/>
    </w:pPr>
    <w:r>
      <w:rPr>
        <w:noProof/>
        <w:lang w:eastAsia="en-US"/>
      </w:rPr>
      <mc:AlternateContent>
        <mc:Choice Requires="wps">
          <w:drawing>
            <wp:anchor distT="0" distB="0" distL="0" distR="0" simplePos="0" relativeHeight="251659264" behindDoc="0" locked="0" layoutInCell="1" allowOverlap="1" wp14:anchorId="0D830FF0" wp14:editId="78071AF6">
              <wp:simplePos x="0" y="0"/>
              <wp:positionH relativeFrom="page">
                <wp:posOffset>6687820</wp:posOffset>
              </wp:positionH>
              <wp:positionV relativeFrom="paragraph">
                <wp:posOffset>635</wp:posOffset>
              </wp:positionV>
              <wp:extent cx="169545" cy="174625"/>
              <wp:effectExtent l="1270" t="635" r="635" b="5715"/>
              <wp:wrapSquare wrapText="largest"/>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6185D" w14:textId="77777777" w:rsidR="00187881" w:rsidRDefault="00187881">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30FF0" id="_x0000_t202" coordsize="21600,21600" o:spt="202" path="m,l,21600r21600,l21600,xe">
              <v:stroke joinstyle="miter"/>
              <v:path gradientshapeok="t" o:connecttype="rect"/>
            </v:shapetype>
            <v:shape id="Text Box 5" o:spid="_x0000_s1026" type="#_x0000_t202" style="position:absolute;left:0;text-align:left;margin-left:526.6pt;margin-top:.05pt;width:13.35pt;height:13.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" stroked="f">
              <v:fill opacity="0"/>
              <v:textbox inset="0,0,0,0">
                <w:txbxContent>
                  <w:p w14:paraId="31E6185D" w14:textId="77777777" w:rsidR="00187881" w:rsidRDefault="00187881">
                    <w:pPr>
                      <w:pStyle w:val="Header"/>
                    </w:pPr>
                  </w:p>
                </w:txbxContent>
              </v:textbox>
              <w10:wrap type="square" side="largest" anchorx="page"/>
            </v:shape>
          </w:pict>
        </mc:Fallback>
      </mc:AlternateConten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lvlText w:val=""/>
      <w:lvlJc w:val="left"/>
      <w:pPr>
        <w:tabs>
          <w:tab w:val="num" w:pos="792"/>
        </w:tabs>
        <w:ind w:left="792" w:hanging="432"/>
      </w:pPr>
    </w:lvl>
    <w:lvl w:ilvl="1">
      <w:start w:val="1"/>
      <w:numFmt w:val="none"/>
      <w:pStyle w:val="Heading2"/>
      <w:lvlText w:val=""/>
      <w:lvlJc w:val="left"/>
      <w:pPr>
        <w:tabs>
          <w:tab w:val="num" w:pos="936"/>
        </w:tabs>
        <w:ind w:left="936" w:hanging="576"/>
      </w:pPr>
    </w:lvl>
    <w:lvl w:ilvl="2">
      <w:start w:val="1"/>
      <w:numFmt w:val="none"/>
      <w:pStyle w:val="Heading3"/>
      <w:lvlText w:val=""/>
      <w:lvlJc w:val="left"/>
      <w:pPr>
        <w:tabs>
          <w:tab w:val="num" w:pos="1080"/>
        </w:tabs>
        <w:ind w:left="1080" w:hanging="720"/>
      </w:pPr>
    </w:lvl>
    <w:lvl w:ilvl="3">
      <w:start w:val="1"/>
      <w:numFmt w:val="none"/>
      <w:pStyle w:val="Heading4"/>
      <w:lvlText w:val=""/>
      <w:lvlJc w:val="left"/>
      <w:pPr>
        <w:tabs>
          <w:tab w:val="num" w:pos="1224"/>
        </w:tabs>
        <w:ind w:left="1224" w:hanging="864"/>
      </w:pPr>
    </w:lvl>
    <w:lvl w:ilvl="4">
      <w:start w:val="1"/>
      <w:numFmt w:val="none"/>
      <w:pStyle w:val="Heading5"/>
      <w:lvlText w:val=""/>
      <w:lvlJc w:val="left"/>
      <w:pPr>
        <w:tabs>
          <w:tab w:val="num" w:pos="1368"/>
        </w:tabs>
        <w:ind w:left="1368" w:hanging="1008"/>
      </w:pPr>
    </w:lvl>
    <w:lvl w:ilvl="5">
      <w:start w:val="1"/>
      <w:numFmt w:val="none"/>
      <w:pStyle w:val="Heading6"/>
      <w:lvlText w:val=""/>
      <w:lvlJc w:val="left"/>
      <w:pPr>
        <w:tabs>
          <w:tab w:val="num" w:pos="1512"/>
        </w:tabs>
        <w:ind w:left="1512" w:hanging="1152"/>
      </w:pPr>
    </w:lvl>
    <w:lvl w:ilvl="6">
      <w:start w:val="1"/>
      <w:numFmt w:val="none"/>
      <w:pStyle w:val="Heading7"/>
      <w:lvlText w:val=""/>
      <w:lvlJc w:val="left"/>
      <w:pPr>
        <w:tabs>
          <w:tab w:val="num" w:pos="1656"/>
        </w:tabs>
        <w:ind w:left="1656" w:hanging="1296"/>
      </w:pPr>
    </w:lvl>
    <w:lvl w:ilvl="7">
      <w:start w:val="1"/>
      <w:numFmt w:val="none"/>
      <w:pStyle w:val="Heading8"/>
      <w:lvlText w:val=""/>
      <w:lvlJc w:val="left"/>
      <w:pPr>
        <w:tabs>
          <w:tab w:val="num" w:pos="1800"/>
        </w:tabs>
        <w:ind w:left="1800" w:hanging="1440"/>
      </w:pPr>
    </w:lvl>
    <w:lvl w:ilvl="8">
      <w:start w:val="1"/>
      <w:numFmt w:val="none"/>
      <w:pStyle w:val="Heading9"/>
      <w:lvlText w:val=""/>
      <w:lvlJc w:val="left"/>
      <w:pPr>
        <w:tabs>
          <w:tab w:val="num" w:pos="1944"/>
        </w:tabs>
        <w:ind w:left="194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numFmt w:val="decimal"/>
      <w:lvlText w:val="%9"/>
      <w:lvlJc w:val="left"/>
      <w:pPr>
        <w:tabs>
          <w:tab w:val="num" w:pos="0"/>
        </w:tabs>
        <w:ind w:left="0" w:firstLine="0"/>
      </w:pPr>
    </w:lvl>
  </w:abstractNum>
  <w:abstractNum w:abstractNumId="2" w15:restartNumberingAfterBreak="0">
    <w:nsid w:val="00000003"/>
    <w:multiLevelType w:val="multilevel"/>
    <w:tmpl w:val="00000003"/>
    <w:name w:val="WW8Num2"/>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numFmt w:val="decimal"/>
      <w:lvlText w:val="%9"/>
      <w:lvlJc w:val="left"/>
      <w:pPr>
        <w:tabs>
          <w:tab w:val="num" w:pos="0"/>
        </w:tabs>
        <w:ind w:left="0" w:firstLine="0"/>
      </w:pPr>
    </w:lvl>
  </w:abstractNum>
  <w:abstractNum w:abstractNumId="3" w15:restartNumberingAfterBreak="0">
    <w:nsid w:val="00000004"/>
    <w:multiLevelType w:val="multilevel"/>
    <w:tmpl w:val="00000004"/>
    <w:name w:val="WW8Num3"/>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numFmt w:val="decimal"/>
      <w:lvlText w:val="%9"/>
      <w:lvlJc w:val="left"/>
      <w:pPr>
        <w:tabs>
          <w:tab w:val="num" w:pos="0"/>
        </w:tabs>
        <w:ind w:left="0" w:firstLine="0"/>
      </w:pPr>
    </w:lvl>
  </w:abstractNum>
  <w:abstractNum w:abstractNumId="4" w15:restartNumberingAfterBreak="0">
    <w:nsid w:val="00000005"/>
    <w:multiLevelType w:val="multilevel"/>
    <w:tmpl w:val="00000005"/>
    <w:name w:val="WW8Num4"/>
    <w:lvl w:ilvl="0">
      <w:start w:val="1"/>
      <w:numFmt w:val="decimal"/>
      <w:lvlText w:val="%1"/>
      <w:lvlJc w:val="left"/>
      <w:pPr>
        <w:tabs>
          <w:tab w:val="num" w:pos="630"/>
        </w:tabs>
        <w:ind w:left="630" w:hanging="630"/>
      </w:pPr>
    </w:lvl>
    <w:lvl w:ilvl="1">
      <w:start w:val="1"/>
      <w:numFmt w:val="decimal"/>
      <w:lvlText w:val="%1.%2"/>
      <w:lvlJc w:val="left"/>
      <w:pPr>
        <w:tabs>
          <w:tab w:val="num" w:pos="1200"/>
        </w:tabs>
        <w:ind w:left="1200" w:hanging="630"/>
      </w:pPr>
    </w:lvl>
    <w:lvl w:ilvl="2">
      <w:start w:val="1"/>
      <w:numFmt w:val="decimal"/>
      <w:lvlText w:val="%1.%2.%3"/>
      <w:lvlJc w:val="left"/>
      <w:pPr>
        <w:tabs>
          <w:tab w:val="num" w:pos="1800"/>
        </w:tabs>
        <w:ind w:left="1800" w:hanging="720"/>
      </w:pPr>
    </w:lvl>
    <w:lvl w:ilvl="3">
      <w:start w:val="1"/>
      <w:numFmt w:val="decimal"/>
      <w:lvlText w:val="%1.%2.%3.%4"/>
      <w:lvlJc w:val="left"/>
      <w:pPr>
        <w:tabs>
          <w:tab w:val="num" w:pos="2790"/>
        </w:tabs>
        <w:ind w:left="2790" w:hanging="1080"/>
      </w:pPr>
    </w:lvl>
    <w:lvl w:ilvl="4">
      <w:start w:val="1"/>
      <w:numFmt w:val="decimal"/>
      <w:lvlText w:val="%1.%2.%3.%4.%5"/>
      <w:lvlJc w:val="left"/>
      <w:pPr>
        <w:tabs>
          <w:tab w:val="num" w:pos="3360"/>
        </w:tabs>
        <w:ind w:left="3360" w:hanging="1080"/>
      </w:pPr>
    </w:lvl>
    <w:lvl w:ilvl="5">
      <w:start w:val="1"/>
      <w:numFmt w:val="decimal"/>
      <w:lvlText w:val="%1.%2.%3.%4.%5.%6"/>
      <w:lvlJc w:val="left"/>
      <w:pPr>
        <w:tabs>
          <w:tab w:val="num" w:pos="4290"/>
        </w:tabs>
        <w:ind w:left="4290" w:hanging="1440"/>
      </w:pPr>
    </w:lvl>
    <w:lvl w:ilvl="6">
      <w:start w:val="1"/>
      <w:numFmt w:val="decimal"/>
      <w:lvlText w:val="%1.%2.%3.%4.%5.%6.%7"/>
      <w:lvlJc w:val="left"/>
      <w:pPr>
        <w:tabs>
          <w:tab w:val="num" w:pos="4860"/>
        </w:tabs>
        <w:ind w:left="4860" w:hanging="1440"/>
      </w:pPr>
    </w:lvl>
    <w:lvl w:ilvl="7">
      <w:start w:val="1"/>
      <w:numFmt w:val="decimal"/>
      <w:lvlText w:val="%1.%2.%3.%4.%5.%6.%7.%8"/>
      <w:lvlJc w:val="left"/>
      <w:pPr>
        <w:tabs>
          <w:tab w:val="num" w:pos="5790"/>
        </w:tabs>
        <w:ind w:left="5790" w:hanging="1800"/>
      </w:pPr>
    </w:lvl>
    <w:lvl w:ilvl="8">
      <w:start w:val="1"/>
      <w:numFmt w:val="decimal"/>
      <w:lvlText w:val="%1.%2.%3.%4.%5.%6.%7.%8.%9"/>
      <w:lvlJc w:val="left"/>
      <w:pPr>
        <w:tabs>
          <w:tab w:val="num" w:pos="6720"/>
        </w:tabs>
        <w:ind w:left="6720" w:hanging="2160"/>
      </w:pPr>
    </w:lvl>
  </w:abstractNum>
  <w:abstractNum w:abstractNumId="5" w15:restartNumberingAfterBreak="0">
    <w:nsid w:val="00000006"/>
    <w:multiLevelType w:val="multilevel"/>
    <w:tmpl w:val="00000006"/>
    <w:name w:val="WW8Num5"/>
    <w:lvl w:ilvl="0">
      <w:start w:val="1"/>
      <w:numFmt w:val="decimal"/>
      <w:lvlText w:val="%1."/>
      <w:lvlJc w:val="left"/>
      <w:pPr>
        <w:tabs>
          <w:tab w:val="num" w:pos="1080"/>
        </w:tabs>
        <w:ind w:left="1080" w:hanging="7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6" w15:restartNumberingAfterBreak="0">
    <w:nsid w:val="00000007"/>
    <w:multiLevelType w:val="multilevel"/>
    <w:tmpl w:val="00000007"/>
    <w:name w:val="WW8Num6"/>
    <w:lvl w:ilvl="0">
      <w:start w:val="1"/>
      <w:numFmt w:val="decimal"/>
      <w:lvlText w:val="%1"/>
      <w:lvlJc w:val="left"/>
      <w:pPr>
        <w:tabs>
          <w:tab w:val="num" w:pos="540"/>
        </w:tabs>
        <w:ind w:left="540" w:hanging="540"/>
      </w:pPr>
    </w:lvl>
    <w:lvl w:ilvl="1">
      <w:start w:val="1"/>
      <w:numFmt w:val="decimal"/>
      <w:lvlText w:val="%1.%2"/>
      <w:lvlJc w:val="left"/>
      <w:pPr>
        <w:tabs>
          <w:tab w:val="num" w:pos="540"/>
        </w:tabs>
        <w:ind w:left="540" w:hanging="54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7" w15:restartNumberingAfterBreak="0">
    <w:nsid w:val="00000008"/>
    <w:multiLevelType w:val="singleLevel"/>
    <w:tmpl w:val="00000008"/>
    <w:name w:val="WW8Num7"/>
    <w:lvl w:ilvl="0">
      <w:start w:val="1"/>
      <w:numFmt w:val="bullet"/>
      <w:lvlText w:val=""/>
      <w:lvlJc w:val="left"/>
      <w:pPr>
        <w:tabs>
          <w:tab w:val="num" w:pos="2160"/>
        </w:tabs>
        <w:ind w:left="2160" w:hanging="360"/>
      </w:pPr>
      <w:rPr>
        <w:rFonts w:ascii="Wingdings" w:hAnsi="Wingdings"/>
      </w:rPr>
    </w:lvl>
  </w:abstractNum>
  <w:abstractNum w:abstractNumId="8" w15:restartNumberingAfterBreak="0">
    <w:nsid w:val="00000009"/>
    <w:multiLevelType w:val="multilevel"/>
    <w:tmpl w:val="00000009"/>
    <w:name w:val="WW8Num8"/>
    <w:lvl w:ilvl="0">
      <w:start w:val="2"/>
      <w:numFmt w:val="decimal"/>
      <w:lvlText w:val="%1"/>
      <w:lvlJc w:val="left"/>
      <w:pPr>
        <w:tabs>
          <w:tab w:val="num" w:pos="1080"/>
        </w:tabs>
        <w:ind w:left="1080" w:hanging="1080"/>
      </w:pPr>
    </w:lvl>
    <w:lvl w:ilvl="1">
      <w:start w:val="1"/>
      <w:numFmt w:val="decimal"/>
      <w:lvlText w:val="%1.%2"/>
      <w:lvlJc w:val="left"/>
      <w:pPr>
        <w:tabs>
          <w:tab w:val="num" w:pos="1440"/>
        </w:tabs>
        <w:ind w:left="1440" w:hanging="1080"/>
      </w:pPr>
    </w:lvl>
    <w:lvl w:ilvl="2">
      <w:start w:val="1"/>
      <w:numFmt w:val="decimal"/>
      <w:lvlText w:val="%1.%2.%3"/>
      <w:lvlJc w:val="left"/>
      <w:pPr>
        <w:tabs>
          <w:tab w:val="num" w:pos="1800"/>
        </w:tabs>
        <w:ind w:left="1800" w:hanging="108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9" w15:restartNumberingAfterBreak="0">
    <w:nsid w:val="0000000A"/>
    <w:multiLevelType w:val="singleLevel"/>
    <w:tmpl w:val="0000000A"/>
    <w:name w:val="WW8Num9"/>
    <w:lvl w:ilvl="0">
      <w:start w:val="1"/>
      <w:numFmt w:val="decimal"/>
      <w:lvlText w:val="%1."/>
      <w:lvlJc w:val="left"/>
      <w:pPr>
        <w:tabs>
          <w:tab w:val="num" w:pos="1080"/>
        </w:tabs>
        <w:ind w:left="1080" w:hanging="720"/>
      </w:pPr>
    </w:lvl>
  </w:abstractNum>
  <w:abstractNum w:abstractNumId="10" w15:restartNumberingAfterBreak="0">
    <w:nsid w:val="0000000B"/>
    <w:multiLevelType w:val="singleLevel"/>
    <w:tmpl w:val="0000000B"/>
    <w:name w:val="WW8Num10"/>
    <w:lvl w:ilvl="0">
      <w:start w:val="1"/>
      <w:numFmt w:val="decimal"/>
      <w:lvlText w:val="%1."/>
      <w:lvlJc w:val="left"/>
      <w:pPr>
        <w:tabs>
          <w:tab w:val="num" w:pos="2640"/>
        </w:tabs>
        <w:ind w:left="2640" w:hanging="360"/>
      </w:pPr>
    </w:lvl>
  </w:abstractNum>
  <w:abstractNum w:abstractNumId="11" w15:restartNumberingAfterBreak="0">
    <w:nsid w:val="0000000C"/>
    <w:multiLevelType w:val="multilevel"/>
    <w:tmpl w:val="0000000C"/>
    <w:name w:val="WW8Num11"/>
    <w:lvl w:ilvl="0">
      <w:start w:val="1"/>
      <w:numFmt w:val="decimal"/>
      <w:lvlText w:val="%1."/>
      <w:lvlJc w:val="left"/>
      <w:pPr>
        <w:tabs>
          <w:tab w:val="num" w:pos="390"/>
        </w:tabs>
        <w:ind w:left="390" w:hanging="39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2" w15:restartNumberingAfterBreak="0">
    <w:nsid w:val="0000000D"/>
    <w:multiLevelType w:val="multilevel"/>
    <w:tmpl w:val="0000000D"/>
    <w:name w:val="WW8Num12"/>
    <w:lvl w:ilvl="0">
      <w:start w:val="2"/>
      <w:numFmt w:val="decimal"/>
      <w:lvlText w:val="%1"/>
      <w:lvlJc w:val="left"/>
      <w:pPr>
        <w:tabs>
          <w:tab w:val="num" w:pos="360"/>
        </w:tabs>
        <w:ind w:left="360" w:hanging="360"/>
      </w:pPr>
    </w:lvl>
    <w:lvl w:ilvl="1">
      <w:start w:val="1"/>
      <w:numFmt w:val="decimal"/>
      <w:lvlText w:val="%1.%2"/>
      <w:lvlJc w:val="left"/>
      <w:pPr>
        <w:tabs>
          <w:tab w:val="num" w:pos="795"/>
        </w:tabs>
        <w:ind w:left="795" w:hanging="720"/>
      </w:pPr>
    </w:lvl>
    <w:lvl w:ilvl="2">
      <w:start w:val="1"/>
      <w:numFmt w:val="decimal"/>
      <w:lvlText w:val="%1.%2.%3"/>
      <w:lvlJc w:val="left"/>
      <w:pPr>
        <w:tabs>
          <w:tab w:val="num" w:pos="870"/>
        </w:tabs>
        <w:ind w:left="870" w:hanging="720"/>
      </w:pPr>
    </w:lvl>
    <w:lvl w:ilvl="3">
      <w:start w:val="1"/>
      <w:numFmt w:val="decimal"/>
      <w:lvlText w:val="%1.%2.%3.%4"/>
      <w:lvlJc w:val="left"/>
      <w:pPr>
        <w:tabs>
          <w:tab w:val="num" w:pos="1305"/>
        </w:tabs>
        <w:ind w:left="1305" w:hanging="1080"/>
      </w:pPr>
    </w:lvl>
    <w:lvl w:ilvl="4">
      <w:start w:val="1"/>
      <w:numFmt w:val="decimal"/>
      <w:lvlText w:val="%1.%2.%3.%4.%5"/>
      <w:lvlJc w:val="left"/>
      <w:pPr>
        <w:tabs>
          <w:tab w:val="num" w:pos="1380"/>
        </w:tabs>
        <w:ind w:left="1380" w:hanging="1080"/>
      </w:pPr>
    </w:lvl>
    <w:lvl w:ilvl="5">
      <w:start w:val="1"/>
      <w:numFmt w:val="decimal"/>
      <w:lvlText w:val="%1.%2.%3.%4.%5.%6"/>
      <w:lvlJc w:val="left"/>
      <w:pPr>
        <w:tabs>
          <w:tab w:val="num" w:pos="1815"/>
        </w:tabs>
        <w:ind w:left="1815" w:hanging="1440"/>
      </w:pPr>
    </w:lvl>
    <w:lvl w:ilvl="6">
      <w:start w:val="1"/>
      <w:numFmt w:val="decimal"/>
      <w:lvlText w:val="%1.%2.%3.%4.%5.%6.%7"/>
      <w:lvlJc w:val="left"/>
      <w:pPr>
        <w:tabs>
          <w:tab w:val="num" w:pos="2250"/>
        </w:tabs>
        <w:ind w:left="2250" w:hanging="1800"/>
      </w:pPr>
    </w:lvl>
    <w:lvl w:ilvl="7">
      <w:start w:val="1"/>
      <w:numFmt w:val="decimal"/>
      <w:lvlText w:val="%1.%2.%3.%4.%5.%6.%7.%8"/>
      <w:lvlJc w:val="left"/>
      <w:pPr>
        <w:tabs>
          <w:tab w:val="num" w:pos="2325"/>
        </w:tabs>
        <w:ind w:left="2325" w:hanging="1800"/>
      </w:pPr>
    </w:lvl>
    <w:lvl w:ilvl="8">
      <w:start w:val="1"/>
      <w:numFmt w:val="decimal"/>
      <w:lvlText w:val="%1.%2.%3.%4.%5.%6.%7.%8.%9"/>
      <w:lvlJc w:val="left"/>
      <w:pPr>
        <w:tabs>
          <w:tab w:val="num" w:pos="2760"/>
        </w:tabs>
        <w:ind w:left="2760" w:hanging="2160"/>
      </w:pPr>
    </w:lvl>
  </w:abstractNum>
  <w:abstractNum w:abstractNumId="13" w15:restartNumberingAfterBreak="0">
    <w:nsid w:val="0000000E"/>
    <w:multiLevelType w:val="singleLevel"/>
    <w:tmpl w:val="0000000E"/>
    <w:name w:val="WW8Num13"/>
    <w:lvl w:ilvl="0">
      <w:start w:val="5"/>
      <w:numFmt w:val="bullet"/>
      <w:lvlText w:val=""/>
      <w:lvlJc w:val="left"/>
      <w:pPr>
        <w:tabs>
          <w:tab w:val="num" w:pos="1440"/>
        </w:tabs>
        <w:ind w:left="1440" w:hanging="720"/>
      </w:pPr>
      <w:rPr>
        <w:rFonts w:ascii="Symbol" w:hAnsi="Symbol" w:cs="Times New Roman"/>
      </w:rPr>
    </w:lvl>
  </w:abstractNum>
  <w:abstractNum w:abstractNumId="14" w15:restartNumberingAfterBreak="0">
    <w:nsid w:val="0000000F"/>
    <w:multiLevelType w:val="singleLevel"/>
    <w:tmpl w:val="0000000F"/>
    <w:name w:val="WW8Num14"/>
    <w:lvl w:ilvl="0">
      <w:start w:val="1"/>
      <w:numFmt w:val="bullet"/>
      <w:lvlText w:val=""/>
      <w:lvlJc w:val="left"/>
      <w:pPr>
        <w:tabs>
          <w:tab w:val="num" w:pos="720"/>
        </w:tabs>
        <w:ind w:left="720" w:hanging="360"/>
      </w:pPr>
      <w:rPr>
        <w:rFonts w:ascii="Wingdings" w:hAnsi="Wingdings"/>
      </w:rPr>
    </w:lvl>
  </w:abstractNum>
  <w:abstractNum w:abstractNumId="15" w15:restartNumberingAfterBreak="0">
    <w:nsid w:val="00000010"/>
    <w:multiLevelType w:val="multilevel"/>
    <w:tmpl w:val="00000010"/>
    <w:name w:val="WW8Num15"/>
    <w:lvl w:ilvl="0">
      <w:start w:val="1"/>
      <w:numFmt w:val="decimal"/>
      <w:lvlText w:val="%1"/>
      <w:lvlJc w:val="left"/>
      <w:pPr>
        <w:tabs>
          <w:tab w:val="num" w:pos="645"/>
        </w:tabs>
        <w:ind w:left="645" w:hanging="645"/>
      </w:pPr>
    </w:lvl>
    <w:lvl w:ilvl="1">
      <w:start w:val="4"/>
      <w:numFmt w:val="decimal"/>
      <w:lvlText w:val="%1.%2"/>
      <w:lvlJc w:val="left"/>
      <w:pPr>
        <w:tabs>
          <w:tab w:val="num" w:pos="645"/>
        </w:tabs>
        <w:ind w:left="645" w:hanging="645"/>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16" w15:restartNumberingAfterBreak="0">
    <w:nsid w:val="00000011"/>
    <w:multiLevelType w:val="singleLevel"/>
    <w:tmpl w:val="00000011"/>
    <w:name w:val="WW8Num17"/>
    <w:lvl w:ilvl="0">
      <w:start w:val="1"/>
      <w:numFmt w:val="decimal"/>
      <w:lvlText w:val="%1."/>
      <w:lvlJc w:val="left"/>
      <w:pPr>
        <w:tabs>
          <w:tab w:val="num" w:pos="720"/>
        </w:tabs>
        <w:ind w:left="720" w:hanging="360"/>
      </w:pPr>
    </w:lvl>
  </w:abstractNum>
  <w:abstractNum w:abstractNumId="17" w15:restartNumberingAfterBreak="0">
    <w:nsid w:val="00000012"/>
    <w:multiLevelType w:val="singleLevel"/>
    <w:tmpl w:val="00000012"/>
    <w:name w:val="WW8Num18"/>
    <w:lvl w:ilvl="0">
      <w:start w:val="1"/>
      <w:numFmt w:val="decimal"/>
      <w:lvlText w:val="%1."/>
      <w:lvlJc w:val="left"/>
      <w:pPr>
        <w:tabs>
          <w:tab w:val="num" w:pos="1080"/>
        </w:tabs>
        <w:ind w:left="1080" w:hanging="720"/>
      </w:pPr>
    </w:lvl>
  </w:abstractNum>
  <w:abstractNum w:abstractNumId="18" w15:restartNumberingAfterBreak="0">
    <w:nsid w:val="00000013"/>
    <w:multiLevelType w:val="singleLevel"/>
    <w:tmpl w:val="00000013"/>
    <w:name w:val="WW8Num19"/>
    <w:lvl w:ilvl="0">
      <w:start w:val="1"/>
      <w:numFmt w:val="decimal"/>
      <w:lvlText w:val="%1."/>
      <w:lvlJc w:val="left"/>
      <w:pPr>
        <w:tabs>
          <w:tab w:val="num" w:pos="1080"/>
        </w:tabs>
        <w:ind w:left="1080" w:hanging="360"/>
      </w:pPr>
      <w:rPr>
        <w:sz w:val="24"/>
      </w:rPr>
    </w:lvl>
  </w:abstractNum>
  <w:abstractNum w:abstractNumId="19" w15:restartNumberingAfterBreak="0">
    <w:nsid w:val="00000014"/>
    <w:multiLevelType w:val="singleLevel"/>
    <w:tmpl w:val="00000014"/>
    <w:name w:val="WW8Num20"/>
    <w:lvl w:ilvl="0">
      <w:start w:val="1"/>
      <w:numFmt w:val="decimal"/>
      <w:lvlText w:val="%1."/>
      <w:lvlJc w:val="left"/>
      <w:pPr>
        <w:tabs>
          <w:tab w:val="num" w:pos="1440"/>
        </w:tabs>
        <w:ind w:left="1440" w:hanging="720"/>
      </w:pPr>
    </w:lvl>
  </w:abstractNum>
  <w:abstractNum w:abstractNumId="20" w15:restartNumberingAfterBreak="0">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1" w15:restartNumberingAfterBreak="0">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22" w15:restartNumberingAfterBreak="0">
    <w:nsid w:val="00000017"/>
    <w:multiLevelType w:val="singleLevel"/>
    <w:tmpl w:val="00000017"/>
    <w:name w:val="WW8Num23"/>
    <w:lvl w:ilvl="0">
      <w:start w:val="1"/>
      <w:numFmt w:val="decimal"/>
      <w:lvlText w:val="%1)"/>
      <w:lvlJc w:val="left"/>
      <w:pPr>
        <w:tabs>
          <w:tab w:val="num" w:pos="720"/>
        </w:tabs>
        <w:ind w:left="720" w:hanging="360"/>
      </w:pPr>
    </w:lvl>
  </w:abstractNum>
  <w:abstractNum w:abstractNumId="23"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rPr>
    </w:lvl>
  </w:abstractNum>
  <w:abstractNum w:abstractNumId="24" w15:restartNumberingAfterBreak="0">
    <w:nsid w:val="00000019"/>
    <w:multiLevelType w:val="singleLevel"/>
    <w:tmpl w:val="00000019"/>
    <w:name w:val="WW8Num25"/>
    <w:lvl w:ilvl="0">
      <w:start w:val="1"/>
      <w:numFmt w:val="bullet"/>
      <w:lvlText w:val=""/>
      <w:lvlJc w:val="left"/>
      <w:pPr>
        <w:tabs>
          <w:tab w:val="num" w:pos="1110"/>
        </w:tabs>
        <w:ind w:left="1110" w:hanging="360"/>
      </w:pPr>
      <w:rPr>
        <w:rFonts w:ascii="Symbol" w:hAnsi="Symbol"/>
      </w:rPr>
    </w:lvl>
  </w:abstractNum>
  <w:abstractNum w:abstractNumId="25" w15:restartNumberingAfterBreak="0">
    <w:nsid w:val="0000001A"/>
    <w:multiLevelType w:val="singleLevel"/>
    <w:tmpl w:val="0000001A"/>
    <w:name w:val="WW8Num26"/>
    <w:lvl w:ilvl="0">
      <w:start w:val="7"/>
      <w:numFmt w:val="decimal"/>
      <w:lvlText w:val="%1."/>
      <w:lvlJc w:val="left"/>
      <w:pPr>
        <w:tabs>
          <w:tab w:val="num" w:pos="720"/>
        </w:tabs>
        <w:ind w:left="720" w:hanging="360"/>
      </w:pPr>
    </w:lvl>
  </w:abstractNum>
  <w:abstractNum w:abstractNumId="26" w15:restartNumberingAfterBreak="0">
    <w:nsid w:val="0000001B"/>
    <w:multiLevelType w:val="multilevel"/>
    <w:tmpl w:val="0000001B"/>
    <w:name w:val="WW8Num27"/>
    <w:lvl w:ilvl="0">
      <w:start w:val="1"/>
      <w:numFmt w:val="decimal"/>
      <w:lvlText w:val="%1"/>
      <w:lvlJc w:val="left"/>
      <w:pPr>
        <w:tabs>
          <w:tab w:val="num" w:pos="555"/>
        </w:tabs>
        <w:ind w:left="555" w:hanging="555"/>
      </w:pPr>
    </w:lvl>
    <w:lvl w:ilvl="1">
      <w:start w:val="1"/>
      <w:numFmt w:val="decimal"/>
      <w:lvlText w:val="%1.%2"/>
      <w:lvlJc w:val="left"/>
      <w:pPr>
        <w:tabs>
          <w:tab w:val="num" w:pos="1410"/>
        </w:tabs>
        <w:ind w:left="1410" w:hanging="720"/>
      </w:pPr>
    </w:lvl>
    <w:lvl w:ilvl="2">
      <w:start w:val="1"/>
      <w:numFmt w:val="decimal"/>
      <w:lvlText w:val="%1.%2.%3"/>
      <w:lvlJc w:val="left"/>
      <w:pPr>
        <w:tabs>
          <w:tab w:val="num" w:pos="2100"/>
        </w:tabs>
        <w:ind w:left="2100" w:hanging="720"/>
      </w:pPr>
    </w:lvl>
    <w:lvl w:ilvl="3">
      <w:start w:val="1"/>
      <w:numFmt w:val="decimal"/>
      <w:lvlText w:val="%1.%2.%3.%4"/>
      <w:lvlJc w:val="left"/>
      <w:pPr>
        <w:tabs>
          <w:tab w:val="num" w:pos="3150"/>
        </w:tabs>
        <w:ind w:left="3150" w:hanging="1080"/>
      </w:pPr>
    </w:lvl>
    <w:lvl w:ilvl="4">
      <w:start w:val="1"/>
      <w:numFmt w:val="decimal"/>
      <w:lvlText w:val="%1.%2.%3.%4.%5"/>
      <w:lvlJc w:val="left"/>
      <w:pPr>
        <w:tabs>
          <w:tab w:val="num" w:pos="4200"/>
        </w:tabs>
        <w:ind w:left="4200" w:hanging="1440"/>
      </w:pPr>
    </w:lvl>
    <w:lvl w:ilvl="5">
      <w:start w:val="1"/>
      <w:numFmt w:val="decimal"/>
      <w:lvlText w:val="%1.%2.%3.%4.%5.%6"/>
      <w:lvlJc w:val="left"/>
      <w:pPr>
        <w:tabs>
          <w:tab w:val="num" w:pos="4890"/>
        </w:tabs>
        <w:ind w:left="4890" w:hanging="1440"/>
      </w:pPr>
    </w:lvl>
    <w:lvl w:ilvl="6">
      <w:start w:val="1"/>
      <w:numFmt w:val="decimal"/>
      <w:lvlText w:val="%1.%2.%3.%4.%5.%6.%7"/>
      <w:lvlJc w:val="left"/>
      <w:pPr>
        <w:tabs>
          <w:tab w:val="num" w:pos="5940"/>
        </w:tabs>
        <w:ind w:left="5940" w:hanging="1800"/>
      </w:pPr>
    </w:lvl>
    <w:lvl w:ilvl="7">
      <w:start w:val="1"/>
      <w:numFmt w:val="decimal"/>
      <w:lvlText w:val="%1.%2.%3.%4.%5.%6.%7.%8"/>
      <w:lvlJc w:val="left"/>
      <w:pPr>
        <w:tabs>
          <w:tab w:val="num" w:pos="6630"/>
        </w:tabs>
        <w:ind w:left="6630" w:hanging="1800"/>
      </w:pPr>
    </w:lvl>
    <w:lvl w:ilvl="8">
      <w:start w:val="1"/>
      <w:numFmt w:val="decimal"/>
      <w:lvlText w:val="%1.%2.%3.%4.%5.%6.%7.%8.%9"/>
      <w:lvlJc w:val="left"/>
      <w:pPr>
        <w:tabs>
          <w:tab w:val="num" w:pos="7680"/>
        </w:tabs>
        <w:ind w:left="7680" w:hanging="2160"/>
      </w:p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b w:val="0"/>
      </w:r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28" w15:restartNumberingAfterBreak="0">
    <w:nsid w:val="0000001D"/>
    <w:multiLevelType w:val="multilevel"/>
    <w:tmpl w:val="0000001D"/>
    <w:name w:val="WW8Num29"/>
    <w:lvl w:ilvl="0">
      <w:start w:val="1"/>
      <w:numFmt w:val="decimal"/>
      <w:lvlText w:val="%1."/>
      <w:lvlJc w:val="left"/>
      <w:pPr>
        <w:tabs>
          <w:tab w:val="num" w:pos="1080"/>
        </w:tabs>
        <w:ind w:left="1080" w:hanging="7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29" w15:restartNumberingAfterBreak="0">
    <w:nsid w:val="0000001E"/>
    <w:multiLevelType w:val="singleLevel"/>
    <w:tmpl w:val="0000001E"/>
    <w:name w:val="WW8Num30"/>
    <w:lvl w:ilvl="0">
      <w:start w:val="1"/>
      <w:numFmt w:val="bullet"/>
      <w:lvlText w:val=""/>
      <w:lvlJc w:val="left"/>
      <w:pPr>
        <w:tabs>
          <w:tab w:val="num" w:pos="720"/>
        </w:tabs>
        <w:ind w:left="720" w:hanging="360"/>
      </w:pPr>
      <w:rPr>
        <w:rFonts w:ascii="Wingdings" w:hAnsi="Wingdings"/>
      </w:rPr>
    </w:lvl>
  </w:abstractNum>
  <w:abstractNum w:abstractNumId="30" w15:restartNumberingAfterBreak="0">
    <w:nsid w:val="0000001F"/>
    <w:multiLevelType w:val="singleLevel"/>
    <w:tmpl w:val="0000001F"/>
    <w:name w:val="WW8Num31"/>
    <w:lvl w:ilvl="0">
      <w:start w:val="1"/>
      <w:numFmt w:val="decimal"/>
      <w:lvlText w:val="%1."/>
      <w:lvlJc w:val="left"/>
      <w:pPr>
        <w:tabs>
          <w:tab w:val="num" w:pos="2520"/>
        </w:tabs>
        <w:ind w:left="2520" w:hanging="360"/>
      </w:pPr>
    </w:lvl>
  </w:abstractNum>
  <w:abstractNum w:abstractNumId="31" w15:restartNumberingAfterBreak="0">
    <w:nsid w:val="00000020"/>
    <w:multiLevelType w:val="singleLevel"/>
    <w:tmpl w:val="00000020"/>
    <w:name w:val="WW8Num32"/>
    <w:lvl w:ilvl="0">
      <w:start w:val="1"/>
      <w:numFmt w:val="bullet"/>
      <w:lvlText w:val=""/>
      <w:lvlJc w:val="left"/>
      <w:pPr>
        <w:tabs>
          <w:tab w:val="num" w:pos="540"/>
        </w:tabs>
        <w:ind w:left="540" w:hanging="360"/>
      </w:pPr>
      <w:rPr>
        <w:rFonts w:ascii="Symbol" w:hAnsi="Symbol"/>
      </w:rPr>
    </w:lvl>
  </w:abstractNum>
  <w:abstractNum w:abstractNumId="32" w15:restartNumberingAfterBreak="0">
    <w:nsid w:val="00000021"/>
    <w:multiLevelType w:val="singleLevel"/>
    <w:tmpl w:val="00000021"/>
    <w:name w:val="WW8Num33"/>
    <w:lvl w:ilvl="0">
      <w:start w:val="1"/>
      <w:numFmt w:val="bullet"/>
      <w:lvlText w:val=""/>
      <w:lvlJc w:val="left"/>
      <w:pPr>
        <w:tabs>
          <w:tab w:val="num" w:pos="720"/>
        </w:tabs>
        <w:ind w:left="720" w:hanging="360"/>
      </w:pPr>
      <w:rPr>
        <w:rFonts w:ascii="Symbol" w:hAnsi="Symbol"/>
      </w:rPr>
    </w:lvl>
  </w:abstractNum>
  <w:abstractNum w:abstractNumId="33" w15:restartNumberingAfterBreak="0">
    <w:nsid w:val="00000022"/>
    <w:multiLevelType w:val="multilevel"/>
    <w:tmpl w:val="00000022"/>
    <w:name w:val="WW8Num34"/>
    <w:lvl w:ilvl="0">
      <w:start w:val="1"/>
      <w:numFmt w:val="decimal"/>
      <w:lvlText w:val="%1."/>
      <w:lvlJc w:val="left"/>
      <w:pPr>
        <w:tabs>
          <w:tab w:val="num" w:pos="390"/>
        </w:tabs>
        <w:ind w:left="390" w:hanging="39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4" w15:restartNumberingAfterBreak="0">
    <w:nsid w:val="00000023"/>
    <w:multiLevelType w:val="multilevel"/>
    <w:tmpl w:val="00000023"/>
    <w:name w:val="WW8Num35"/>
    <w:lvl w:ilvl="0">
      <w:start w:val="3"/>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35" w15:restartNumberingAfterBreak="0">
    <w:nsid w:val="00000024"/>
    <w:multiLevelType w:val="multilevel"/>
    <w:tmpl w:val="00000024"/>
    <w:name w:val="WW8Num36"/>
    <w:lvl w:ilvl="0">
      <w:start w:val="2"/>
      <w:numFmt w:val="decimal"/>
      <w:lvlText w:val="%1"/>
      <w:lvlJc w:val="left"/>
      <w:pPr>
        <w:tabs>
          <w:tab w:val="num" w:pos="360"/>
        </w:tabs>
        <w:ind w:left="360" w:hanging="36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6" w15:restartNumberingAfterBreak="0">
    <w:nsid w:val="00000025"/>
    <w:multiLevelType w:val="singleLevel"/>
    <w:tmpl w:val="00000025"/>
    <w:name w:val="WW8Num37"/>
    <w:lvl w:ilvl="0">
      <w:start w:val="1"/>
      <w:numFmt w:val="decimal"/>
      <w:lvlText w:val="%1."/>
      <w:lvlJc w:val="left"/>
      <w:pPr>
        <w:tabs>
          <w:tab w:val="num" w:pos="1080"/>
        </w:tabs>
        <w:ind w:left="1080" w:hanging="360"/>
      </w:pPr>
    </w:lvl>
  </w:abstractNum>
  <w:abstractNum w:abstractNumId="37" w15:restartNumberingAfterBreak="0">
    <w:nsid w:val="00000026"/>
    <w:multiLevelType w:val="singleLevel"/>
    <w:tmpl w:val="00000026"/>
    <w:name w:val="WW8Num39"/>
    <w:lvl w:ilvl="0">
      <w:start w:val="1"/>
      <w:numFmt w:val="bullet"/>
      <w:lvlText w:val=""/>
      <w:lvlJc w:val="left"/>
      <w:pPr>
        <w:tabs>
          <w:tab w:val="num" w:pos="2880"/>
        </w:tabs>
        <w:ind w:left="2880" w:hanging="360"/>
      </w:pPr>
      <w:rPr>
        <w:rFonts w:ascii="Wingdings" w:hAnsi="Wingdings"/>
      </w:rPr>
    </w:lvl>
  </w:abstractNum>
  <w:abstractNum w:abstractNumId="38" w15:restartNumberingAfterBreak="0">
    <w:nsid w:val="41273259"/>
    <w:multiLevelType w:val="hybridMultilevel"/>
    <w:tmpl w:val="68E4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B772E0"/>
    <w:multiLevelType w:val="hybridMultilevel"/>
    <w:tmpl w:val="72522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9"/>
  </w:num>
  <w:num w:numId="4">
    <w:abstractNumId w:val="3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361"/>
    <w:rsid w:val="00002E82"/>
    <w:rsid w:val="0002080E"/>
    <w:rsid w:val="000A21CA"/>
    <w:rsid w:val="000B008A"/>
    <w:rsid w:val="000B40B7"/>
    <w:rsid w:val="000C1732"/>
    <w:rsid w:val="000C5F6C"/>
    <w:rsid w:val="000E6680"/>
    <w:rsid w:val="000F2FBA"/>
    <w:rsid w:val="00116265"/>
    <w:rsid w:val="0014497D"/>
    <w:rsid w:val="00160634"/>
    <w:rsid w:val="00187881"/>
    <w:rsid w:val="00196B89"/>
    <w:rsid w:val="001A4AA3"/>
    <w:rsid w:val="001C6416"/>
    <w:rsid w:val="0020541E"/>
    <w:rsid w:val="002D0326"/>
    <w:rsid w:val="002F2AC6"/>
    <w:rsid w:val="00344C7E"/>
    <w:rsid w:val="003505A3"/>
    <w:rsid w:val="003804F1"/>
    <w:rsid w:val="00380B3A"/>
    <w:rsid w:val="00396759"/>
    <w:rsid w:val="0039774B"/>
    <w:rsid w:val="003D1AFE"/>
    <w:rsid w:val="003D5ABD"/>
    <w:rsid w:val="003E4BED"/>
    <w:rsid w:val="003F2929"/>
    <w:rsid w:val="00415DE5"/>
    <w:rsid w:val="004234E6"/>
    <w:rsid w:val="004816BC"/>
    <w:rsid w:val="00483AF6"/>
    <w:rsid w:val="004A2511"/>
    <w:rsid w:val="004C184B"/>
    <w:rsid w:val="004C2A90"/>
    <w:rsid w:val="004C5EFF"/>
    <w:rsid w:val="004D34CF"/>
    <w:rsid w:val="004E0014"/>
    <w:rsid w:val="004E45FE"/>
    <w:rsid w:val="00516363"/>
    <w:rsid w:val="005178FA"/>
    <w:rsid w:val="00524A33"/>
    <w:rsid w:val="005259A0"/>
    <w:rsid w:val="00542CC6"/>
    <w:rsid w:val="00545499"/>
    <w:rsid w:val="00594F34"/>
    <w:rsid w:val="005979CF"/>
    <w:rsid w:val="005B02F0"/>
    <w:rsid w:val="005B0E7D"/>
    <w:rsid w:val="005D4F84"/>
    <w:rsid w:val="005F5E94"/>
    <w:rsid w:val="00632599"/>
    <w:rsid w:val="00632AA2"/>
    <w:rsid w:val="00636499"/>
    <w:rsid w:val="00640A53"/>
    <w:rsid w:val="00652FE2"/>
    <w:rsid w:val="006639C9"/>
    <w:rsid w:val="006A2408"/>
    <w:rsid w:val="006E33D6"/>
    <w:rsid w:val="006E6742"/>
    <w:rsid w:val="006E7039"/>
    <w:rsid w:val="00710A1A"/>
    <w:rsid w:val="0073230B"/>
    <w:rsid w:val="00733F28"/>
    <w:rsid w:val="00752CA9"/>
    <w:rsid w:val="00754D64"/>
    <w:rsid w:val="00773E07"/>
    <w:rsid w:val="00784D36"/>
    <w:rsid w:val="007A50C7"/>
    <w:rsid w:val="007A6B9C"/>
    <w:rsid w:val="007D1550"/>
    <w:rsid w:val="007D7F2C"/>
    <w:rsid w:val="007F2361"/>
    <w:rsid w:val="008311DB"/>
    <w:rsid w:val="0083617C"/>
    <w:rsid w:val="008909C0"/>
    <w:rsid w:val="008A751E"/>
    <w:rsid w:val="008D1941"/>
    <w:rsid w:val="008E40D2"/>
    <w:rsid w:val="009244AB"/>
    <w:rsid w:val="0092580F"/>
    <w:rsid w:val="00927BE8"/>
    <w:rsid w:val="00945DD1"/>
    <w:rsid w:val="0094609C"/>
    <w:rsid w:val="009A4A26"/>
    <w:rsid w:val="009C130C"/>
    <w:rsid w:val="00A1263A"/>
    <w:rsid w:val="00A96AE9"/>
    <w:rsid w:val="00A97179"/>
    <w:rsid w:val="00AC0171"/>
    <w:rsid w:val="00AC64A4"/>
    <w:rsid w:val="00B04129"/>
    <w:rsid w:val="00B27717"/>
    <w:rsid w:val="00B71696"/>
    <w:rsid w:val="00B734BC"/>
    <w:rsid w:val="00B81386"/>
    <w:rsid w:val="00BB54CA"/>
    <w:rsid w:val="00BB5D09"/>
    <w:rsid w:val="00BC7836"/>
    <w:rsid w:val="00BE04D7"/>
    <w:rsid w:val="00C05C37"/>
    <w:rsid w:val="00C128A7"/>
    <w:rsid w:val="00C466CC"/>
    <w:rsid w:val="00C52FDF"/>
    <w:rsid w:val="00C5631D"/>
    <w:rsid w:val="00C623E3"/>
    <w:rsid w:val="00C82BE6"/>
    <w:rsid w:val="00CA0DDE"/>
    <w:rsid w:val="00CB372D"/>
    <w:rsid w:val="00CD4EE3"/>
    <w:rsid w:val="00D13CB2"/>
    <w:rsid w:val="00D539BD"/>
    <w:rsid w:val="00D63F07"/>
    <w:rsid w:val="00D80BD2"/>
    <w:rsid w:val="00D81041"/>
    <w:rsid w:val="00D824A9"/>
    <w:rsid w:val="00D83A58"/>
    <w:rsid w:val="00DA10E3"/>
    <w:rsid w:val="00DC6C69"/>
    <w:rsid w:val="00DD2407"/>
    <w:rsid w:val="00DE2C79"/>
    <w:rsid w:val="00E72CF6"/>
    <w:rsid w:val="00EB522D"/>
    <w:rsid w:val="00EC673D"/>
    <w:rsid w:val="00EC7342"/>
    <w:rsid w:val="00ED4C1E"/>
    <w:rsid w:val="00F17CAD"/>
    <w:rsid w:val="00F3767B"/>
    <w:rsid w:val="00F90E9C"/>
    <w:rsid w:val="00FB34A6"/>
    <w:rsid w:val="00FB57D7"/>
    <w:rsid w:val="00FD197B"/>
    <w:rsid w:val="00FD41AE"/>
    <w:rsid w:val="00FE1783"/>
    <w:rsid w:val="00FF2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9597D"/>
  <w15:chartTrackingRefBased/>
  <w15:docId w15:val="{CE1812F8-2E75-45B2-8C7B-BC21F58E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4D7"/>
    <w:pPr>
      <w:suppressAutoHyphens/>
    </w:pPr>
    <w:rPr>
      <w:rFonts w:ascii="Arial" w:hAnsi="Arial"/>
      <w:sz w:val="24"/>
      <w:szCs w:val="26"/>
      <w:lang w:eastAsia="ar-SA"/>
    </w:rPr>
  </w:style>
  <w:style w:type="paragraph" w:styleId="Heading1">
    <w:name w:val="heading 1"/>
    <w:basedOn w:val="Normal"/>
    <w:next w:val="Normal"/>
    <w:qFormat/>
    <w:pPr>
      <w:keepNext/>
      <w:numPr>
        <w:numId w:val="1"/>
      </w:numPr>
      <w:jc w:val="center"/>
      <w:outlineLvl w:val="0"/>
    </w:pPr>
    <w:rPr>
      <w:sz w:val="40"/>
    </w:rPr>
  </w:style>
  <w:style w:type="paragraph" w:styleId="Heading2">
    <w:name w:val="heading 2"/>
    <w:basedOn w:val="Normal"/>
    <w:next w:val="Normal"/>
    <w:qFormat/>
    <w:pPr>
      <w:keepNext/>
      <w:numPr>
        <w:ilvl w:val="1"/>
        <w:numId w:val="1"/>
      </w:numPr>
      <w:jc w:val="center"/>
      <w:outlineLvl w:val="1"/>
    </w:pPr>
    <w:rPr>
      <w:rFonts w:ascii="Tahoma" w:hAnsi="Tahoma" w:cs="Tahoma"/>
      <w:sz w:val="36"/>
      <w:u w:val="single"/>
    </w:rPr>
  </w:style>
  <w:style w:type="paragraph" w:styleId="Heading3">
    <w:name w:val="heading 3"/>
    <w:basedOn w:val="Normal"/>
    <w:next w:val="Normal"/>
    <w:qFormat/>
    <w:pPr>
      <w:keepNext/>
      <w:numPr>
        <w:ilvl w:val="2"/>
        <w:numId w:val="1"/>
      </w:numPr>
      <w:jc w:val="center"/>
      <w:outlineLvl w:val="2"/>
    </w:pPr>
    <w:rPr>
      <w:rFonts w:ascii="Tahoma" w:hAnsi="Tahoma" w:cs="Tahoma"/>
      <w:sz w:val="48"/>
      <w:u w:val="single"/>
    </w:rPr>
  </w:style>
  <w:style w:type="paragraph" w:styleId="Heading4">
    <w:name w:val="heading 4"/>
    <w:basedOn w:val="Normal"/>
    <w:next w:val="Normal"/>
    <w:qFormat/>
    <w:pPr>
      <w:keepNext/>
      <w:numPr>
        <w:ilvl w:val="3"/>
        <w:numId w:val="1"/>
      </w:numPr>
      <w:outlineLvl w:val="3"/>
    </w:pPr>
    <w:rPr>
      <w:rFonts w:cs="Arial"/>
      <w:sz w:val="52"/>
    </w:rPr>
  </w:style>
  <w:style w:type="paragraph" w:styleId="Heading5">
    <w:name w:val="heading 5"/>
    <w:basedOn w:val="Normal"/>
    <w:next w:val="Normal"/>
    <w:qFormat/>
    <w:pPr>
      <w:keepNext/>
      <w:numPr>
        <w:ilvl w:val="4"/>
        <w:numId w:val="1"/>
      </w:numPr>
      <w:ind w:left="5760" w:firstLine="360"/>
      <w:jc w:val="center"/>
      <w:outlineLvl w:val="4"/>
    </w:pPr>
    <w:rPr>
      <w:b/>
    </w:rPr>
  </w:style>
  <w:style w:type="paragraph" w:styleId="Heading6">
    <w:name w:val="heading 6"/>
    <w:basedOn w:val="Normal"/>
    <w:next w:val="Normal"/>
    <w:qFormat/>
    <w:pPr>
      <w:keepNext/>
      <w:numPr>
        <w:ilvl w:val="5"/>
        <w:numId w:val="1"/>
      </w:numPr>
      <w:outlineLvl w:val="5"/>
    </w:pPr>
    <w:rPr>
      <w:b/>
      <w:sz w:val="36"/>
      <w:szCs w:val="36"/>
      <w:u w:val="single"/>
    </w:rPr>
  </w:style>
  <w:style w:type="paragraph" w:styleId="Heading7">
    <w:name w:val="heading 7"/>
    <w:basedOn w:val="Normal"/>
    <w:next w:val="Normal"/>
    <w:qFormat/>
    <w:pPr>
      <w:keepNext/>
      <w:numPr>
        <w:ilvl w:val="6"/>
        <w:numId w:val="1"/>
      </w:numPr>
      <w:jc w:val="center"/>
      <w:outlineLvl w:val="6"/>
    </w:pPr>
    <w:rPr>
      <w:bCs/>
      <w:u w:val="single"/>
    </w:rPr>
  </w:style>
  <w:style w:type="paragraph" w:styleId="Heading8">
    <w:name w:val="heading 8"/>
    <w:basedOn w:val="Normal"/>
    <w:next w:val="Normal"/>
    <w:qFormat/>
    <w:pPr>
      <w:keepNext/>
      <w:numPr>
        <w:ilvl w:val="7"/>
        <w:numId w:val="1"/>
      </w:numPr>
      <w:ind w:left="3600" w:firstLine="0"/>
      <w:outlineLvl w:val="7"/>
    </w:pPr>
    <w:rPr>
      <w:rFonts w:ascii="Tahoma" w:hAnsi="Tahoma" w:cs="Tahoma"/>
      <w:bCs/>
      <w:sz w:val="36"/>
      <w:u w:val="single"/>
    </w:rPr>
  </w:style>
  <w:style w:type="paragraph" w:styleId="Heading9">
    <w:name w:val="heading 9"/>
    <w:basedOn w:val="Normal"/>
    <w:next w:val="Normal"/>
    <w:qFormat/>
    <w:pPr>
      <w:numPr>
        <w:ilvl w:val="8"/>
        <w:numId w:val="1"/>
      </w:numPr>
      <w:spacing w:before="240" w:after="60"/>
      <w:outlineLvl w:val="8"/>
    </w:pPr>
    <w:rPr>
      <w:rFonts w:cs="Arial"/>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7z0">
    <w:name w:val="WW8Num7z0"/>
    <w:rPr>
      <w:rFonts w:ascii="Wingdings" w:hAnsi="Wingdings"/>
    </w:rPr>
  </w:style>
  <w:style w:type="character" w:customStyle="1" w:styleId="WW8Num7z1">
    <w:name w:val="WW8Num7z1"/>
    <w:rPr>
      <w:rFonts w:ascii="Courier New" w:hAnsi="Courier New"/>
    </w:rPr>
  </w:style>
  <w:style w:type="character" w:customStyle="1" w:styleId="WW8Num7z3">
    <w:name w:val="WW8Num7z3"/>
    <w:rPr>
      <w:rFonts w:ascii="Symbol" w:hAnsi="Symbol"/>
    </w:rPr>
  </w:style>
  <w:style w:type="character" w:customStyle="1" w:styleId="WW8Num13z0">
    <w:name w:val="WW8Num13z0"/>
    <w:rPr>
      <w:rFonts w:ascii="Symbol" w:eastAsia="Times New Roman" w:hAnsi="Symbol" w:cs="Times New Roman"/>
    </w:rPr>
  </w:style>
  <w:style w:type="character" w:customStyle="1" w:styleId="WW8Num13z1">
    <w:name w:val="WW8Num13z1"/>
    <w:rPr>
      <w:rFonts w:ascii="Courier New" w:hAnsi="Courier New"/>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Wingdings" w:hAnsi="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rPr>
  </w:style>
  <w:style w:type="character" w:customStyle="1" w:styleId="WW8Num19z0">
    <w:name w:val="WW8Num19z0"/>
    <w:rPr>
      <w:sz w:val="24"/>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8z0">
    <w:name w:val="WW8Num28z0"/>
    <w:rPr>
      <w:b w:val="0"/>
    </w:rPr>
  </w:style>
  <w:style w:type="character" w:customStyle="1" w:styleId="WW8Num30z0">
    <w:name w:val="WW8Num30z0"/>
    <w:rPr>
      <w:rFonts w:ascii="Wingdings" w:hAnsi="Wingdings"/>
    </w:rPr>
  </w:style>
  <w:style w:type="character" w:customStyle="1" w:styleId="WW8Num30z1">
    <w:name w:val="WW8Num30z1"/>
    <w:rPr>
      <w:rFonts w:ascii="Courier New" w:hAnsi="Courier New"/>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2">
    <w:name w:val="WW8Num33z2"/>
    <w:rPr>
      <w:rFonts w:ascii="Wingdings" w:hAnsi="Wingdings"/>
    </w:rPr>
  </w:style>
  <w:style w:type="character" w:customStyle="1" w:styleId="WW8Num33z4">
    <w:name w:val="WW8Num33z4"/>
    <w:rPr>
      <w:rFonts w:ascii="Courier New" w:hAnsi="Courier New" w:cs="Courier New"/>
    </w:rPr>
  </w:style>
  <w:style w:type="character" w:customStyle="1" w:styleId="WW8Num39z0">
    <w:name w:val="WW8Num39z0"/>
    <w:rPr>
      <w:rFonts w:ascii="Wingdings" w:hAnsi="Wingdings"/>
    </w:rPr>
  </w:style>
  <w:style w:type="character" w:customStyle="1" w:styleId="WW8Num39z1">
    <w:name w:val="WW8Num39z1"/>
    <w:rPr>
      <w:rFonts w:ascii="Courier New" w:hAnsi="Courier New" w:cs="Courier New"/>
    </w:rPr>
  </w:style>
  <w:style w:type="character" w:customStyle="1" w:styleId="WW8Num39z3">
    <w:name w:val="WW8Num39z3"/>
    <w:rPr>
      <w:rFonts w:ascii="Symbol" w:hAnsi="Symbol"/>
    </w:rPr>
  </w:style>
  <w:style w:type="character" w:customStyle="1" w:styleId="Title1">
    <w:name w:val="Title1"/>
    <w:rPr>
      <w:rFonts w:ascii="Verdana" w:hAnsi="Verdana"/>
      <w:b/>
      <w:bCs/>
      <w:color w:val="000000"/>
      <w:sz w:val="30"/>
      <w:szCs w:val="30"/>
    </w:rPr>
  </w:style>
  <w:style w:type="character" w:customStyle="1" w:styleId="body">
    <w:name w:val="body"/>
    <w:rPr>
      <w:rFonts w:ascii="Verdana" w:hAnsi="Verdana"/>
      <w:color w:val="000000"/>
      <w:sz w:val="20"/>
      <w:szCs w:val="20"/>
    </w:rPr>
  </w:style>
  <w:style w:type="character" w:styleId="HTMLCode">
    <w:name w:val="HTML Code"/>
    <w:rPr>
      <w:rFonts w:ascii="Courier" w:eastAsia="Times New Roman" w:hAnsi="Courier" w:cs="Courier New"/>
      <w:color w:val="000000"/>
      <w:sz w:val="18"/>
      <w:szCs w:val="18"/>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character" w:customStyle="1" w:styleId="CODE">
    <w:name w:val="CODE"/>
    <w:rPr>
      <w:rFonts w:ascii="Courier New" w:hAnsi="Courier New"/>
      <w:sz w:val="20"/>
    </w:rPr>
  </w:style>
  <w:style w:type="character" w:styleId="Emphasis">
    <w:name w:val="Emphasis"/>
    <w:qFormat/>
    <w:rPr>
      <w:i/>
      <w:iCs/>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semiHidden/>
    <w:pPr>
      <w:jc w:val="both"/>
    </w:pPr>
  </w:style>
  <w:style w:type="paragraph" w:styleId="List">
    <w:name w:val="List"/>
    <w:basedOn w:val="BodyText"/>
    <w:semiHidden/>
  </w:style>
  <w:style w:type="paragraph" w:styleId="Caption">
    <w:name w:val="caption"/>
    <w:basedOn w:val="Normal"/>
    <w:qFormat/>
    <w:pPr>
      <w:suppressLineNumbers/>
      <w:spacing w:before="120" w:after="120"/>
    </w:pPr>
    <w:rPr>
      <w:i/>
      <w:iCs/>
      <w:szCs w:val="24"/>
    </w:rPr>
  </w:style>
  <w:style w:type="paragraph" w:customStyle="1" w:styleId="Index">
    <w:name w:val="Index"/>
    <w:basedOn w:val="Normal"/>
    <w:pPr>
      <w:suppressLineNumbers/>
    </w:pPr>
  </w:style>
  <w:style w:type="paragraph" w:styleId="Title">
    <w:name w:val="Title"/>
    <w:basedOn w:val="Normal"/>
    <w:next w:val="Subtitle"/>
    <w:qFormat/>
    <w:pPr>
      <w:jc w:val="center"/>
    </w:pPr>
    <w:rPr>
      <w:sz w:val="36"/>
    </w:rPr>
  </w:style>
  <w:style w:type="paragraph" w:styleId="Subtitle">
    <w:name w:val="Subtitle"/>
    <w:basedOn w:val="Heading"/>
    <w:next w:val="BodyText"/>
    <w:qFormat/>
    <w:pPr>
      <w:jc w:val="center"/>
    </w:pPr>
    <w:rPr>
      <w:i/>
      <w:iCs/>
    </w:rPr>
  </w:style>
  <w:style w:type="paragraph" w:styleId="BodyTextIndent">
    <w:name w:val="Body Text Indent"/>
    <w:basedOn w:val="Normal"/>
    <w:semiHidden/>
    <w:pPr>
      <w:spacing w:line="480" w:lineRule="auto"/>
      <w:ind w:firstLine="720"/>
      <w:jc w:val="both"/>
    </w:pPr>
    <w:rPr>
      <w:rFonts w:cs="Arial"/>
    </w:rPr>
  </w:style>
  <w:style w:type="paragraph" w:styleId="NormalWeb">
    <w:name w:val="Normal (Web)"/>
    <w:basedOn w:val="Normal"/>
    <w:uiPriority w:val="99"/>
    <w:pPr>
      <w:spacing w:before="280" w:after="280"/>
    </w:pPr>
    <w:rPr>
      <w:b/>
    </w:rPr>
  </w:style>
  <w:style w:type="paragraph" w:customStyle="1" w:styleId="Tabletext">
    <w:name w:val="Tabletext"/>
    <w:basedOn w:val="Normal"/>
    <w:pPr>
      <w:keepLines/>
      <w:widowControl w:val="0"/>
      <w:spacing w:after="120" w:line="240" w:lineRule="atLeast"/>
    </w:pPr>
    <w:rPr>
      <w:b/>
      <w:sz w:val="20"/>
      <w:szCs w:val="20"/>
    </w:rPr>
  </w:style>
  <w:style w:type="paragraph" w:styleId="BodyTextIndent2">
    <w:name w:val="Body Text Indent 2"/>
    <w:basedOn w:val="Normal"/>
    <w:pPr>
      <w:tabs>
        <w:tab w:val="left" w:pos="1800"/>
        <w:tab w:val="left" w:pos="9000"/>
        <w:tab w:val="left" w:pos="9360"/>
      </w:tabs>
      <w:spacing w:line="360" w:lineRule="auto"/>
      <w:ind w:firstLine="720"/>
      <w:jc w:val="both"/>
    </w:pPr>
    <w:rPr>
      <w:b/>
    </w:rPr>
  </w:style>
  <w:style w:type="paragraph" w:customStyle="1" w:styleId="H3">
    <w:name w:val="H3"/>
    <w:basedOn w:val="Normal"/>
    <w:next w:val="Normal"/>
    <w:pPr>
      <w:keepNext/>
      <w:spacing w:before="100" w:after="100"/>
    </w:pPr>
    <w:rPr>
      <w:sz w:val="28"/>
      <w:szCs w:val="20"/>
    </w:rPr>
  </w:style>
  <w:style w:type="paragraph" w:customStyle="1" w:styleId="H4">
    <w:name w:val="H4"/>
    <w:basedOn w:val="Normal"/>
    <w:next w:val="Normal"/>
    <w:pPr>
      <w:keepNext/>
      <w:spacing w:before="100" w:after="100"/>
    </w:pPr>
    <w:rPr>
      <w:szCs w:val="20"/>
    </w:rPr>
  </w:style>
  <w:style w:type="paragraph" w:styleId="BodyText2">
    <w:name w:val="Body Text 2"/>
    <w:basedOn w:val="Normal"/>
    <w:pPr>
      <w:tabs>
        <w:tab w:val="left" w:pos="1350"/>
      </w:tabs>
      <w:spacing w:line="360" w:lineRule="auto"/>
      <w:ind w:right="-180"/>
      <w:jc w:val="both"/>
    </w:pPr>
    <w:rPr>
      <w:b/>
      <w:sz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000000"/>
      <w:sz w:val="18"/>
      <w:szCs w:val="18"/>
    </w:rPr>
  </w:style>
  <w:style w:type="character" w:customStyle="1" w:styleId="HTMLPreformattedChar">
    <w:name w:val="HTML Preformatted Char"/>
    <w:basedOn w:val="DefaultParagraphFont"/>
    <w:link w:val="HTMLPreformatted"/>
    <w:uiPriority w:val="99"/>
    <w:rsid w:val="00DA10E3"/>
    <w:rPr>
      <w:rFonts w:ascii="Courier" w:hAnsi="Courier" w:cs="Courier New"/>
      <w:color w:val="000000"/>
      <w:sz w:val="18"/>
      <w:szCs w:val="18"/>
      <w:lang w:eastAsia="ar-SA"/>
    </w:rPr>
  </w:style>
  <w:style w:type="paragraph" w:styleId="BodyText3">
    <w:name w:val="Body Text 3"/>
    <w:basedOn w:val="Normal"/>
    <w:pPr>
      <w:jc w:val="both"/>
    </w:pPr>
    <w:rPr>
      <w:rFonts w:cs="Arial"/>
      <w:b/>
      <w:i/>
    </w:rPr>
  </w:style>
  <w:style w:type="paragraph" w:customStyle="1" w:styleId="NORAML">
    <w:name w:val="NORAML"/>
    <w:basedOn w:val="HTMLPreformatted"/>
    <w:rPr>
      <w:rFonts w:ascii="Arial" w:hAnsi="Arial" w:cs="Arial"/>
      <w:sz w:val="20"/>
      <w:szCs w:val="20"/>
    </w:rPr>
  </w:style>
  <w:style w:type="paragraph" w:styleId="BodyTextIndent3">
    <w:name w:val="Body Text Indent 3"/>
    <w:basedOn w:val="Normal"/>
    <w:pPr>
      <w:spacing w:line="360" w:lineRule="auto"/>
      <w:ind w:firstLine="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AC64A4"/>
    <w:rPr>
      <w:rFonts w:ascii="Arial" w:hAnsi="Arial"/>
      <w:sz w:val="24"/>
      <w:szCs w:val="26"/>
      <w:lang w:eastAsia="ar-SA"/>
    </w:rPr>
  </w:style>
  <w:style w:type="paragraph" w:customStyle="1" w:styleId="H2">
    <w:name w:val="H2"/>
    <w:basedOn w:val="Normal"/>
    <w:next w:val="Normal"/>
    <w:pPr>
      <w:keepNext/>
      <w:spacing w:before="100" w:after="100"/>
    </w:pPr>
    <w:rPr>
      <w:rFonts w:ascii="Times New Roman" w:hAnsi="Times New Roman"/>
      <w:b/>
      <w:sz w:val="36"/>
      <w:szCs w:val="20"/>
    </w:rPr>
  </w:style>
  <w:style w:type="paragraph" w:styleId="Header">
    <w:name w:val="header"/>
    <w:basedOn w:val="Normal"/>
    <w:semiHidden/>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table" w:styleId="TableGrid">
    <w:name w:val="Table Grid"/>
    <w:basedOn w:val="TableNormal"/>
    <w:uiPriority w:val="39"/>
    <w:rsid w:val="002F2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52F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52FDF"/>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FD41AE"/>
  </w:style>
  <w:style w:type="paragraph" w:styleId="ListParagraph">
    <w:name w:val="List Paragraph"/>
    <w:basedOn w:val="Normal"/>
    <w:uiPriority w:val="34"/>
    <w:qFormat/>
    <w:rsid w:val="00BE04D7"/>
    <w:pPr>
      <w:ind w:left="720"/>
      <w:contextualSpacing/>
    </w:pPr>
  </w:style>
  <w:style w:type="paragraph" w:styleId="TOCHeading">
    <w:name w:val="TOC Heading"/>
    <w:basedOn w:val="Heading1"/>
    <w:next w:val="Normal"/>
    <w:uiPriority w:val="39"/>
    <w:unhideWhenUsed/>
    <w:qFormat/>
    <w:rsid w:val="00380B3A"/>
    <w:pPr>
      <w:keepLines/>
      <w:numPr>
        <w:numId w:val="0"/>
      </w:numPr>
      <w:suppressAutoHyphens w:val="0"/>
      <w:spacing w:before="240" w:line="259" w:lineRule="auto"/>
      <w:jc w:val="left"/>
      <w:outlineLvl w:val="9"/>
    </w:pPr>
    <w:rPr>
      <w:rFonts w:asciiTheme="majorHAnsi" w:eastAsiaTheme="majorEastAsia" w:hAnsiTheme="majorHAnsi" w:cstheme="majorBidi"/>
      <w:color w:val="2E74B5" w:themeColor="accent1" w:themeShade="BF"/>
      <w:sz w:val="32"/>
      <w:szCs w:val="32"/>
      <w:lang w:eastAsia="en-US"/>
    </w:rPr>
  </w:style>
  <w:style w:type="paragraph" w:styleId="TOC1">
    <w:name w:val="toc 1"/>
    <w:basedOn w:val="Normal"/>
    <w:next w:val="Normal"/>
    <w:autoRedefine/>
    <w:uiPriority w:val="39"/>
    <w:unhideWhenUsed/>
    <w:rsid w:val="00380B3A"/>
    <w:pPr>
      <w:spacing w:after="100"/>
    </w:pPr>
  </w:style>
  <w:style w:type="table" w:customStyle="1" w:styleId="Calendar1">
    <w:name w:val="Calendar 1"/>
    <w:basedOn w:val="TableNormal"/>
    <w:uiPriority w:val="99"/>
    <w:qFormat/>
    <w:rsid w:val="004E0014"/>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a">
    <w:name w:val="a"/>
    <w:basedOn w:val="DefaultParagraphFont"/>
    <w:rsid w:val="00483AF6"/>
  </w:style>
  <w:style w:type="character" w:customStyle="1" w:styleId="l6">
    <w:name w:val="l6"/>
    <w:basedOn w:val="DefaultParagraphFont"/>
    <w:rsid w:val="00483AF6"/>
  </w:style>
  <w:style w:type="character" w:customStyle="1" w:styleId="q-inline">
    <w:name w:val="q-inline"/>
    <w:basedOn w:val="DefaultParagraphFont"/>
    <w:rsid w:val="00F37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58977">
      <w:bodyDiv w:val="1"/>
      <w:marLeft w:val="0"/>
      <w:marRight w:val="0"/>
      <w:marTop w:val="0"/>
      <w:marBottom w:val="0"/>
      <w:divBdr>
        <w:top w:val="none" w:sz="0" w:space="0" w:color="auto"/>
        <w:left w:val="none" w:sz="0" w:space="0" w:color="auto"/>
        <w:bottom w:val="none" w:sz="0" w:space="0" w:color="auto"/>
        <w:right w:val="none" w:sz="0" w:space="0" w:color="auto"/>
      </w:divBdr>
    </w:div>
    <w:div w:id="249851269">
      <w:bodyDiv w:val="1"/>
      <w:marLeft w:val="0"/>
      <w:marRight w:val="0"/>
      <w:marTop w:val="0"/>
      <w:marBottom w:val="0"/>
      <w:divBdr>
        <w:top w:val="none" w:sz="0" w:space="0" w:color="auto"/>
        <w:left w:val="none" w:sz="0" w:space="0" w:color="auto"/>
        <w:bottom w:val="none" w:sz="0" w:space="0" w:color="auto"/>
        <w:right w:val="none" w:sz="0" w:space="0" w:color="auto"/>
      </w:divBdr>
    </w:div>
    <w:div w:id="355348063">
      <w:bodyDiv w:val="1"/>
      <w:marLeft w:val="0"/>
      <w:marRight w:val="0"/>
      <w:marTop w:val="0"/>
      <w:marBottom w:val="0"/>
      <w:divBdr>
        <w:top w:val="none" w:sz="0" w:space="0" w:color="auto"/>
        <w:left w:val="none" w:sz="0" w:space="0" w:color="auto"/>
        <w:bottom w:val="none" w:sz="0" w:space="0" w:color="auto"/>
        <w:right w:val="none" w:sz="0" w:space="0" w:color="auto"/>
      </w:divBdr>
    </w:div>
    <w:div w:id="446126846">
      <w:bodyDiv w:val="1"/>
      <w:marLeft w:val="0"/>
      <w:marRight w:val="0"/>
      <w:marTop w:val="0"/>
      <w:marBottom w:val="0"/>
      <w:divBdr>
        <w:top w:val="none" w:sz="0" w:space="0" w:color="auto"/>
        <w:left w:val="none" w:sz="0" w:space="0" w:color="auto"/>
        <w:bottom w:val="none" w:sz="0" w:space="0" w:color="auto"/>
        <w:right w:val="none" w:sz="0" w:space="0" w:color="auto"/>
      </w:divBdr>
    </w:div>
    <w:div w:id="723330751">
      <w:bodyDiv w:val="1"/>
      <w:marLeft w:val="0"/>
      <w:marRight w:val="0"/>
      <w:marTop w:val="0"/>
      <w:marBottom w:val="0"/>
      <w:divBdr>
        <w:top w:val="none" w:sz="0" w:space="0" w:color="auto"/>
        <w:left w:val="none" w:sz="0" w:space="0" w:color="auto"/>
        <w:bottom w:val="none" w:sz="0" w:space="0" w:color="auto"/>
        <w:right w:val="none" w:sz="0" w:space="0" w:color="auto"/>
      </w:divBdr>
    </w:div>
    <w:div w:id="786049748">
      <w:bodyDiv w:val="1"/>
      <w:marLeft w:val="0"/>
      <w:marRight w:val="0"/>
      <w:marTop w:val="0"/>
      <w:marBottom w:val="0"/>
      <w:divBdr>
        <w:top w:val="none" w:sz="0" w:space="0" w:color="auto"/>
        <w:left w:val="none" w:sz="0" w:space="0" w:color="auto"/>
        <w:bottom w:val="none" w:sz="0" w:space="0" w:color="auto"/>
        <w:right w:val="none" w:sz="0" w:space="0" w:color="auto"/>
      </w:divBdr>
    </w:div>
    <w:div w:id="902257886">
      <w:bodyDiv w:val="1"/>
      <w:marLeft w:val="0"/>
      <w:marRight w:val="0"/>
      <w:marTop w:val="0"/>
      <w:marBottom w:val="0"/>
      <w:divBdr>
        <w:top w:val="none" w:sz="0" w:space="0" w:color="auto"/>
        <w:left w:val="none" w:sz="0" w:space="0" w:color="auto"/>
        <w:bottom w:val="none" w:sz="0" w:space="0" w:color="auto"/>
        <w:right w:val="none" w:sz="0" w:space="0" w:color="auto"/>
      </w:divBdr>
    </w:div>
    <w:div w:id="1151140436">
      <w:bodyDiv w:val="1"/>
      <w:marLeft w:val="0"/>
      <w:marRight w:val="0"/>
      <w:marTop w:val="0"/>
      <w:marBottom w:val="0"/>
      <w:divBdr>
        <w:top w:val="none" w:sz="0" w:space="0" w:color="auto"/>
        <w:left w:val="none" w:sz="0" w:space="0" w:color="auto"/>
        <w:bottom w:val="none" w:sz="0" w:space="0" w:color="auto"/>
        <w:right w:val="none" w:sz="0" w:space="0" w:color="auto"/>
      </w:divBdr>
    </w:div>
    <w:div w:id="1203251090">
      <w:bodyDiv w:val="1"/>
      <w:marLeft w:val="0"/>
      <w:marRight w:val="0"/>
      <w:marTop w:val="0"/>
      <w:marBottom w:val="0"/>
      <w:divBdr>
        <w:top w:val="none" w:sz="0" w:space="0" w:color="auto"/>
        <w:left w:val="none" w:sz="0" w:space="0" w:color="auto"/>
        <w:bottom w:val="none" w:sz="0" w:space="0" w:color="auto"/>
        <w:right w:val="none" w:sz="0" w:space="0" w:color="auto"/>
      </w:divBdr>
    </w:div>
    <w:div w:id="1377464138">
      <w:bodyDiv w:val="1"/>
      <w:marLeft w:val="0"/>
      <w:marRight w:val="0"/>
      <w:marTop w:val="0"/>
      <w:marBottom w:val="0"/>
      <w:divBdr>
        <w:top w:val="none" w:sz="0" w:space="0" w:color="auto"/>
        <w:left w:val="none" w:sz="0" w:space="0" w:color="auto"/>
        <w:bottom w:val="none" w:sz="0" w:space="0" w:color="auto"/>
        <w:right w:val="none" w:sz="0" w:space="0" w:color="auto"/>
      </w:divBdr>
      <w:divsChild>
        <w:div w:id="1463229452">
          <w:marLeft w:val="0"/>
          <w:marRight w:val="0"/>
          <w:marTop w:val="0"/>
          <w:marBottom w:val="0"/>
          <w:divBdr>
            <w:top w:val="none" w:sz="0" w:space="0" w:color="auto"/>
            <w:left w:val="none" w:sz="0" w:space="0" w:color="auto"/>
            <w:bottom w:val="none" w:sz="0" w:space="0" w:color="auto"/>
            <w:right w:val="none" w:sz="0" w:space="0" w:color="auto"/>
          </w:divBdr>
        </w:div>
        <w:div w:id="43022515">
          <w:marLeft w:val="0"/>
          <w:marRight w:val="0"/>
          <w:marTop w:val="0"/>
          <w:marBottom w:val="0"/>
          <w:divBdr>
            <w:top w:val="none" w:sz="0" w:space="0" w:color="auto"/>
            <w:left w:val="none" w:sz="0" w:space="0" w:color="auto"/>
            <w:bottom w:val="none" w:sz="0" w:space="0" w:color="auto"/>
            <w:right w:val="none" w:sz="0" w:space="0" w:color="auto"/>
          </w:divBdr>
        </w:div>
        <w:div w:id="353384242">
          <w:marLeft w:val="0"/>
          <w:marRight w:val="0"/>
          <w:marTop w:val="0"/>
          <w:marBottom w:val="0"/>
          <w:divBdr>
            <w:top w:val="none" w:sz="0" w:space="0" w:color="auto"/>
            <w:left w:val="none" w:sz="0" w:space="0" w:color="auto"/>
            <w:bottom w:val="none" w:sz="0" w:space="0" w:color="auto"/>
            <w:right w:val="none" w:sz="0" w:space="0" w:color="auto"/>
          </w:divBdr>
        </w:div>
        <w:div w:id="226498024">
          <w:marLeft w:val="0"/>
          <w:marRight w:val="0"/>
          <w:marTop w:val="0"/>
          <w:marBottom w:val="0"/>
          <w:divBdr>
            <w:top w:val="none" w:sz="0" w:space="0" w:color="auto"/>
            <w:left w:val="none" w:sz="0" w:space="0" w:color="auto"/>
            <w:bottom w:val="none" w:sz="0" w:space="0" w:color="auto"/>
            <w:right w:val="none" w:sz="0" w:space="0" w:color="auto"/>
          </w:divBdr>
        </w:div>
        <w:div w:id="1897542533">
          <w:marLeft w:val="0"/>
          <w:marRight w:val="0"/>
          <w:marTop w:val="0"/>
          <w:marBottom w:val="0"/>
          <w:divBdr>
            <w:top w:val="none" w:sz="0" w:space="0" w:color="auto"/>
            <w:left w:val="none" w:sz="0" w:space="0" w:color="auto"/>
            <w:bottom w:val="none" w:sz="0" w:space="0" w:color="auto"/>
            <w:right w:val="none" w:sz="0" w:space="0" w:color="auto"/>
          </w:divBdr>
        </w:div>
        <w:div w:id="392310189">
          <w:marLeft w:val="0"/>
          <w:marRight w:val="0"/>
          <w:marTop w:val="0"/>
          <w:marBottom w:val="0"/>
          <w:divBdr>
            <w:top w:val="none" w:sz="0" w:space="0" w:color="auto"/>
            <w:left w:val="none" w:sz="0" w:space="0" w:color="auto"/>
            <w:bottom w:val="none" w:sz="0" w:space="0" w:color="auto"/>
            <w:right w:val="none" w:sz="0" w:space="0" w:color="auto"/>
          </w:divBdr>
        </w:div>
      </w:divsChild>
    </w:div>
    <w:div w:id="1811703373">
      <w:bodyDiv w:val="1"/>
      <w:marLeft w:val="0"/>
      <w:marRight w:val="0"/>
      <w:marTop w:val="0"/>
      <w:marBottom w:val="0"/>
      <w:divBdr>
        <w:top w:val="none" w:sz="0" w:space="0" w:color="auto"/>
        <w:left w:val="none" w:sz="0" w:space="0" w:color="auto"/>
        <w:bottom w:val="none" w:sz="0" w:space="0" w:color="auto"/>
        <w:right w:val="none" w:sz="0" w:space="0" w:color="auto"/>
      </w:divBdr>
    </w:div>
    <w:div w:id="187388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4B3F6-BCF2-4FAD-BC95-E7EFD4792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29</Pages>
  <Words>2550</Words>
  <Characters>14539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MENU CLASS LIBRARY FOR MOBILES ON MIDP</vt:lpstr>
    </vt:vector>
  </TitlesOfParts>
  <Company/>
  <LinksUpToDate>false</LinksUpToDate>
  <CharactersWithSpaces>17055</CharactersWithSpaces>
  <SharedDoc>false</SharedDoc>
  <HLinks>
    <vt:vector size="18" baseType="variant">
      <vt:variant>
        <vt:i4>3801190</vt:i4>
      </vt:variant>
      <vt:variant>
        <vt:i4>6</vt:i4>
      </vt:variant>
      <vt:variant>
        <vt:i4>0</vt:i4>
      </vt:variant>
      <vt:variant>
        <vt:i4>5</vt:i4>
      </vt:variant>
      <vt:variant>
        <vt:lpwstr>http://www.oreilly.com/</vt:lpwstr>
      </vt:variant>
      <vt:variant>
        <vt:lpwstr/>
      </vt:variant>
      <vt:variant>
        <vt:i4>6357119</vt:i4>
      </vt:variant>
      <vt:variant>
        <vt:i4>3</vt:i4>
      </vt:variant>
      <vt:variant>
        <vt:i4>0</vt:i4>
      </vt:variant>
      <vt:variant>
        <vt:i4>5</vt:i4>
      </vt:variant>
      <vt:variant>
        <vt:lpwstr>www.JavaGalaxys.com</vt:lpwstr>
      </vt:variant>
      <vt:variant>
        <vt:lpwstr/>
      </vt:variant>
      <vt:variant>
        <vt:i4>131139</vt:i4>
      </vt:variant>
      <vt:variant>
        <vt:i4>0</vt:i4>
      </vt:variant>
      <vt:variant>
        <vt:i4>0</vt:i4>
      </vt:variant>
      <vt:variant>
        <vt:i4>5</vt:i4>
      </vt:variant>
      <vt:variant>
        <vt:lpwstr>http://www.java.sun.com/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MENU CLASS LIBRARY FOR MOBILES ON MIDP</dc:title>
  <dc:subject/>
  <dc:creator>user</dc:creator>
  <cp:keywords/>
  <cp:lastModifiedBy>02-131192-060</cp:lastModifiedBy>
  <cp:revision>20</cp:revision>
  <cp:lastPrinted>1900-01-01T08:00:00Z</cp:lastPrinted>
  <dcterms:created xsi:type="dcterms:W3CDTF">2021-01-19T09:38:00Z</dcterms:created>
  <dcterms:modified xsi:type="dcterms:W3CDTF">2021-01-21T19:04:00Z</dcterms:modified>
</cp:coreProperties>
</file>